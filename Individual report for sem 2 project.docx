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mini_project_report </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auto"/>
        </w:rPr>
        <w:t>MIT World Peace University, Pune</w:t>
      </w:r>
    </w:p>
    <w:p>
      <w:pPr>
        <w:pStyle w:val="Heading2"/>
        <w:keepNext w:val="0"/>
        <w:keepLines w:val="0"/>
        <w:spacing w:before="180" w:after="180"/>
        <w:jc w:val="center"/>
        <w:rPr>
          <w:b/>
          <w:bCs/>
          <w:sz w:val="36"/>
          <w:szCs w:val="36"/>
        </w:rPr>
      </w:pPr>
      <w:r>
        <w:rPr>
          <w:rFonts w:ascii="Times New Roman" w:eastAsia="Times New Roman" w:hAnsi="Times New Roman" w:cs="Times New Roman"/>
          <w:i w:val="0"/>
          <w:color w:val="0F58BD"/>
        </w:rPr>
        <w:t>MINI PROJECT REPORT</w:t>
      </w:r>
    </w:p>
    <w:p>
      <w:pPr>
        <w:pStyle w:val="Heading2"/>
        <w:keepNext w:val="0"/>
        <w:keepLines w:val="0"/>
        <w:spacing w:before="180" w:after="180"/>
        <w:jc w:val="left"/>
        <w:rPr>
          <w:b/>
          <w:bCs/>
          <w:sz w:val="36"/>
          <w:szCs w:val="36"/>
        </w:rPr>
      </w:pPr>
      <w:r>
        <w:rPr>
          <w:rFonts w:ascii="Times New Roman" w:eastAsia="Times New Roman" w:hAnsi="Times New Roman" w:cs="Times New Roman"/>
          <w:i w:val="0"/>
          <w:color w:val="auto"/>
        </w:rPr>
        <w:t>Foundations of Programming - CSE10010</w:t>
      </w:r>
    </w:p>
    <w:p>
      <w:pPr>
        <w:pStyle w:val="Heading2"/>
        <w:keepNext w:val="0"/>
        <w:keepLines w:val="0"/>
        <w:spacing w:before="180" w:after="180"/>
        <w:jc w:val="left"/>
        <w:rPr>
          <w:b/>
          <w:bCs/>
          <w:sz w:val="36"/>
          <w:szCs w:val="36"/>
        </w:rPr>
      </w:pPr>
      <w:r>
        <w:rPr>
          <w:rFonts w:ascii="Times New Roman" w:eastAsia="Times New Roman" w:hAnsi="Times New Roman" w:cs="Times New Roman"/>
          <w:i w:val="0"/>
          <w:color w:val="0F58BD"/>
        </w:rPr>
        <w:t>Student Life Simulator (Mobile Edition)</w:t>
      </w:r>
    </w:p>
    <w:p>
      <w:pPr>
        <w:spacing w:before="120" w:after="120"/>
        <w:jc w:val="center"/>
      </w:pPr>
      <w:r>
        <w:rPr>
          <w:b/>
          <w:bCs/>
        </w:rPr>
        <w:t>Team Members</w:t>
      </w:r>
    </w:p>
    <w:p>
      <w:pPr>
        <w:numPr>
          <w:ilvl w:val="0"/>
          <w:numId w:val="1"/>
        </w:numPr>
        <w:spacing w:before="240" w:after="120"/>
        <w:ind w:left="720" w:hanging="242"/>
        <w:jc w:val="center"/>
      </w:pPr>
      <w:r>
        <w:t>Piyush (Roll No.: 1262253867)</w:t>
      </w:r>
    </w:p>
    <w:p>
      <w:pPr>
        <w:numPr>
          <w:ilvl w:val="0"/>
          <w:numId w:val="1"/>
        </w:numPr>
        <w:spacing w:before="120" w:after="120"/>
        <w:ind w:left="720" w:hanging="242"/>
        <w:jc w:val="center"/>
      </w:pPr>
      <w:r>
        <w:t>Ayush (Roll No.: 1262252910)</w:t>
      </w:r>
    </w:p>
    <w:p>
      <w:pPr>
        <w:numPr>
          <w:ilvl w:val="0"/>
          <w:numId w:val="1"/>
        </w:numPr>
        <w:spacing w:before="120" w:after="120"/>
        <w:ind w:left="720" w:hanging="242"/>
        <w:jc w:val="center"/>
      </w:pPr>
      <w:r>
        <w:t>Auinp (Roll No.: 1262252423)</w:t>
      </w:r>
    </w:p>
    <w:p>
      <w:pPr>
        <w:numPr>
          <w:ilvl w:val="0"/>
          <w:numId w:val="1"/>
        </w:numPr>
        <w:spacing w:before="120" w:after="120"/>
        <w:ind w:left="720" w:hanging="242"/>
        <w:jc w:val="center"/>
      </w:pPr>
      <w:r>
        <w:t>Anish (Roll No.: 1262251206)</w:t>
      </w:r>
    </w:p>
    <w:p>
      <w:pPr>
        <w:numPr>
          <w:ilvl w:val="0"/>
          <w:numId w:val="1"/>
        </w:numPr>
        <w:spacing w:before="120" w:after="240"/>
        <w:ind w:left="720" w:hanging="242"/>
        <w:jc w:val="center"/>
      </w:pPr>
      <w:r>
        <w:t>Krish (Roll No.: 1262250792)</w:t>
      </w:r>
    </w:p>
    <w:p>
      <w:pPr>
        <w:spacing w:before="120" w:after="120"/>
        <w:ind w:left="600" w:right="600"/>
        <w:jc w:val="center"/>
      </w:pPr>
      <w:r>
        <w:rPr>
          <w:b/>
          <w:bCs/>
        </w:rPr>
        <w:t>Project Guide: [Dr. Renuka Maa’m]</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Acknowledgment</w:t>
      </w:r>
    </w:p>
    <w:p>
      <w:pPr>
        <w:spacing w:before="120" w:after="120"/>
        <w:jc w:val="left"/>
      </w:pPr>
      <w:r>
        <w:t>The team expresses gratitude to the project guide, faculty members, peers, and open-source contributors for their valuable support.</w:t>
      </w:r>
    </w:p>
    <w:p>
      <w:pPr>
        <w:spacing w:before="120" w:after="120"/>
        <w:jc w:val="left"/>
      </w:pPr>
      <w:r>
        <w:t>Appreciation is extended to friends, classmates, and the open-source community for their support and provision of resources during the development process.</w:t>
      </w:r>
    </w:p>
    <w:p>
      <w:pPr>
        <w:spacing w:before="120" w:after="120"/>
        <w:jc w:val="left"/>
      </w:pPr>
      <w:r>
        <w:t>The team acknowledges the motivation and informal discussions from friends and classmates, which helped overcome challenges during the project. The open-source community and online resources are also recognized for supplying essential reference material.</w:t>
      </w:r>
    </w:p>
    <w:p>
      <w:pPr>
        <w:spacing w:before="120" w:after="120"/>
        <w:jc w:val="left"/>
      </w:pPr>
    </w:p>
    <w:p>
      <w:pPr>
        <w:pStyle w:val="Heading3"/>
        <w:keepNext w:val="0"/>
        <w:keepLines w:val="0"/>
        <w:spacing w:before="281" w:after="140"/>
        <w:jc w:val="center"/>
        <w:rPr>
          <w:b/>
          <w:bCs/>
          <w:sz w:val="28"/>
          <w:szCs w:val="28"/>
        </w:rPr>
      </w:pPr>
      <w:r>
        <w:rPr>
          <w:rFonts w:ascii="Times New Roman" w:eastAsia="Times New Roman" w:hAnsi="Times New Roman" w:cs="Times New Roman"/>
          <w:i w:val="0"/>
          <w:color w:val="0F58BD"/>
        </w:rPr>
        <w:t>Abstract</w:t>
      </w:r>
    </w:p>
    <w:p>
      <w:pPr>
        <w:numPr>
          <w:ilvl w:val="0"/>
          <w:numId w:val="2"/>
        </w:numPr>
        <w:spacing w:before="240" w:after="240"/>
        <w:ind w:left="720" w:hanging="242"/>
        <w:jc w:val="left"/>
      </w:pPr>
      <w:r>
        <w:t>This report details the development of the Student Life Simulator (Mobile Edition), a text-based game implemented in C for the Foundations of Programming course (CSE10010) at MIT World Peace University, Pune. The simulator models five days in a college student's life, requiring players to manage four attributes: Productivity (academic work), Energy (stamina), Happiness (well-being), and Stress (mental strain). Each day, players select one of five activities—Studying, Watching Reels, Playing Games, Sleeping Early, or Hanging Out—which affect these attributes. Advanced features include burnout (forced rest when stress or energy is excessive), study streak bonuses (additional points for consecutive study sessions), daily themes (unique challenges each day), random events (unexpected attribute changes), and a Realism mode (24-hour cooldown). Player progress is maintained using student_data.txt, incorporating file version checks and authentication. Upon completion of five days, the game generates a Final Report Card displaying average productivity, grade, regret score (missed opportunities), and a personality label. The project utilizes fundamental C programming concepts, including arrays, structs, control flow, file handling, string manipulation, and modular functions. The primary objective was achieved: the simulator is both engaging and educational for students.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Table of Contents</w:t>
      </w:r>
    </w:p>
    <w:p>
      <w:pPr>
        <w:pStyle w:val="Heading2"/>
        <w:keepNext w:val="0"/>
        <w:keepLines w:val="0"/>
        <w:spacing w:before="180" w:after="180"/>
        <w:jc w:val="left"/>
        <w:rPr>
          <w:b/>
          <w:bCs/>
          <w:sz w:val="36"/>
          <w:szCs w:val="36"/>
        </w:rPr>
      </w:pPr>
      <w:r>
        <w:rPr>
          <w:rFonts w:ascii="Times New Roman" w:eastAsia="Times New Roman" w:hAnsi="Times New Roman" w:cs="Times New Roman"/>
          <w:i w:val="0"/>
          <w:color w:val="0F58BD"/>
        </w:rPr>
        <w:t>List of Figures and Tables</w:t>
      </w:r>
    </w:p>
    <w:p>
      <w:pPr>
        <w:spacing w:before="120" w:after="120"/>
        <w:jc w:val="left"/>
      </w:pPr>
      <w:r>
        <w:t>Table 1: Activity Stat Deltas .................................................. 9</w:t>
      </w:r>
    </w:p>
    <w:p>
      <w:pPr>
        <w:spacing w:before="120" w:after="120"/>
        <w:jc w:val="left"/>
      </w:pPr>
      <w:r>
        <w:t>Table 2: Day Themes and Modifiers ............................................. 10</w:t>
      </w:r>
    </w:p>
    <w:p>
      <w:pPr>
        <w:spacing w:before="120" w:after="120"/>
        <w:jc w:val="left"/>
      </w:pPr>
      <w:r>
        <w:t>Table 3: Grade Thresholds ...................................................... 11</w:t>
      </w:r>
    </w:p>
    <w:p>
      <w:pPr>
        <w:spacing w:before="120" w:after="120"/>
        <w:jc w:val="left"/>
      </w:pPr>
      <w:r>
        <w:t>Table 4: Literature Review Comparison (15 Papers) ............................. 7</w:t>
      </w:r>
    </w:p>
    <w:p>
      <w:pPr>
        <w:spacing w:before="120" w:after="120"/>
        <w:jc w:val="left"/>
      </w:pPr>
      <w:r>
        <w:t>Figure 1: System Flowchart ..................................................... 9</w:t>
      </w:r>
    </w:p>
    <w:p>
      <w:pPr>
        <w:spacing w:before="120" w:after="120"/>
        <w:jc w:val="left"/>
      </w:pP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1. Introduction</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1.1 Problem Statement</w:t>
      </w:r>
    </w:p>
    <w:p>
      <w:pPr>
        <w:numPr>
          <w:ilvl w:val="0"/>
          <w:numId w:val="3"/>
        </w:numPr>
        <w:spacing w:before="240" w:after="240"/>
        <w:ind w:left="720" w:hanging="242"/>
        <w:jc w:val="left"/>
      </w:pPr>
      <w:r>
        <w:t>College students frequently struggle to balance academic demands with personal well-being, often making short-sighted daily decisions that cumulatively affect their academic performance and mental health. There is a lack of engaging, interactive tools that allow students to explore the cause-and-effect relationship between daily lifestyle choices and academic performance. This project addresses the need for a lightweight, text-based simulator that models five days of student life, requiring players to make trade-off decisions and observe their cumulative consequences. This approach mirrors the real-world challenges encountered by first-year engineering students.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1.2 Background and Context</w:t>
      </w:r>
    </w:p>
    <w:p>
      <w:pPr>
        <w:numPr>
          <w:ilvl w:val="0"/>
          <w:numId w:val="4"/>
        </w:numPr>
        <w:spacing w:before="240" w:after="240"/>
        <w:ind w:left="720" w:hanging="242"/>
        <w:jc w:val="left"/>
      </w:pPr>
      <w:r>
        <w:t>Simulation and gamification have long been used as pedagogical tools. Games like The Sims and academic gamification frameworks demonstrate that interactive simulations can foster behavioral awareness and decision-making skills. The C programming language, with its direct memory management and file I/O capabilities, provides an ideal environment for implementing a persistent, state-based console game without reliance on. The project was developed as part of the Foundations of Programming course at MIT-WPU, applying core curriculum concepts such as data types, control flow, arrays, functions, file handling, and string manipulation. handling, and string manipulation.</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1.3 Objectives</w:t>
      </w:r>
    </w:p>
    <w:p>
      <w:pPr>
        <w:numPr>
          <w:ilvl w:val="0"/>
          <w:numId w:val="5"/>
        </w:numPr>
        <w:spacing w:before="240" w:after="120"/>
        <w:ind w:left="720" w:hanging="242"/>
        <w:jc w:val="left"/>
      </w:pPr>
      <w:r>
        <w:t>Develop a fully functional text-based life simulator in C that models student attributes and tracks student progress, with save/load and a report card.</w:t>
      </w:r>
    </w:p>
    <w:p>
      <w:pPr>
        <w:numPr>
          <w:ilvl w:val="0"/>
          <w:numId w:val="5"/>
        </w:numPr>
        <w:spacing w:before="120" w:after="120"/>
        <w:ind w:left="720" w:hanging="242"/>
        <w:jc w:val="left"/>
      </w:pPr>
      <w:r>
        <w:t>Include save/load, version control, and authentication features to enhance gameplay.tion features. to enhance gameplay.</w:t>
      </w:r>
    </w:p>
    <w:p>
      <w:pPr>
        <w:numPr>
          <w:ilvl w:val="0"/>
          <w:numId w:val="5"/>
        </w:numPr>
        <w:spacing w:before="120" w:after="240"/>
        <w:ind w:left="720" w:hanging="242"/>
        <w:jc w:val="left"/>
      </w:pPr>
      <w:r>
        <w:t>Generate a final report card with grade, regret score, and personality label upon game completion, including grade computation.</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2. Literature Review</w:t>
      </w:r>
    </w:p>
    <w:p>
      <w:pPr>
        <w:numPr>
          <w:ilvl w:val="0"/>
          <w:numId w:val="6"/>
        </w:numPr>
        <w:spacing w:before="240" w:after="240"/>
        <w:ind w:left="720" w:hanging="242"/>
        <w:jc w:val="left"/>
      </w:pPr>
      <w:r>
        <w:t>A review of relevant literature was conducted, spanning game design, academic stress research, gamification in education, and C programming practices. The following table summarizes fifteen reviewed sources, highlighting their methodologies, limitations, and performance metrics.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406"/>
        <w:gridCol w:w="1664"/>
        <w:gridCol w:w="1858"/>
        <w:gridCol w:w="1837"/>
        <w:gridCol w:w="2104"/>
        <w:gridCol w:w="14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Sr.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Paper Title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Journal/Source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Methodology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Gaps/Limitations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Metrics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SimCity: Urban planning through simulation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IEEE Trans.</w:t>
            </w:r>
            <w:r>
              <w:rPr>
                <w:b w:val="0"/>
                <w:bCs w:val="0"/>
                <w:i w:val="0"/>
                <w:iCs w:val="0"/>
                <w:smallCaps w:val="0"/>
                <w:color w:val="000000"/>
              </w:rPr>
              <w:br/>
            </w:r>
            <w:r>
              <w:rPr>
                <w:b w:val="0"/>
                <w:bCs w:val="0"/>
                <w:i w:val="0"/>
                <w:iCs w:val="0"/>
                <w:smallCaps w:val="0"/>
                <w:color w:val="000000"/>
              </w:rPr>
              <w:t>Games, 2010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Agent-based simulation, event-driven logic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real-time stress modeling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User engagement, replay 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The Sims: Life simulation design patterns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ACM CHI Conf., 2011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State machines, needsatisfaction loops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Limited academic outcome modeling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Player retention, immersion score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Gamification in education: A review</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Computers &amp; Education, 2013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Survey analysis, case studies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Short observation periods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GPA lift, engagement metrics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Stress and academic performance in undergrads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J. of Higher Ed., 2014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Longitudinal surveys, regression analysis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Self-reported data bias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Exam</w:t>
            </w:r>
            <w:r>
              <w:rPr>
                <w:b w:val="0"/>
                <w:bCs w:val="0"/>
                <w:i w:val="0"/>
                <w:iCs w:val="0"/>
                <w:smallCaps w:val="0"/>
                <w:color w:val="000000"/>
              </w:rPr>
              <w:br/>
            </w:r>
            <w:r>
              <w:rPr>
                <w:b w:val="0"/>
                <w:bCs w:val="0"/>
                <w:i w:val="0"/>
                <w:iCs w:val="0"/>
                <w:smallCaps w:val="0"/>
                <w:color w:val="000000"/>
              </w:rPr>
              <w:t>scores, stress scale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Energy management in productivity apps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HCI Conf., 2015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User diary studies, activity sampling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Small sample size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Task completion, fatigue rating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Happiness metrics in serious games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Game Studies J., 2015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Comparative gameplay analysis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Cultural context ignored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Happiness index, NPS score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Save/load mechanisms in persistent games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Proc. of Fun &amp; Games, 2016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File I/O, binary serialization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cross-platform testing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Load time, data integrity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Randomness and</w:t>
            </w:r>
            <w:r>
              <w:rPr>
                <w:b w:val="0"/>
                <w:bCs w:val="0"/>
                <w:i w:val="0"/>
                <w:iCs w:val="0"/>
                <w:smallCaps w:val="0"/>
                <w:color w:val="000000"/>
              </w:rPr>
              <w:br/>
            </w:r>
            <w:r>
              <w:rPr>
                <w:b w:val="0"/>
                <w:bCs w:val="0"/>
                <w:i w:val="0"/>
                <w:iCs w:val="0"/>
                <w:smallCaps w:val="0"/>
                <w:color w:val="000000"/>
              </w:rPr>
              <w:t>event systems in RPGs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IEEE Conf. on CIG, 2016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Probability theory, Monte Carlo sim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Fixed random seed</w:t>
            </w:r>
            <w:r>
              <w:rPr>
                <w:b w:val="0"/>
                <w:bCs w:val="0"/>
                <w:i w:val="0"/>
                <w:iCs w:val="0"/>
                <w:smallCaps w:val="0"/>
                <w:color w:val="000000"/>
              </w:rPr>
              <w:br/>
            </w:r>
            <w:r>
              <w:rPr>
                <w:b w:val="0"/>
                <w:bCs w:val="0"/>
                <w:i w:val="0"/>
                <w:iCs w:val="0"/>
                <w:smallCaps w:val="0"/>
                <w:color w:val="000000"/>
              </w:rPr>
              <w:t>issues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Event frequency, player surprise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Burnout representation in student life sims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ACM DiGRA,</w:t>
            </w:r>
            <w:r>
              <w:rPr>
                <w:b w:val="0"/>
                <w:bCs w:val="0"/>
                <w:i w:val="0"/>
                <w:iCs w:val="0"/>
                <w:smallCaps w:val="0"/>
                <w:color w:val="000000"/>
              </w:rPr>
              <w:br/>
            </w:r>
            <w:r>
              <w:rPr>
                <w:b w:val="0"/>
                <w:bCs w:val="0"/>
                <w:i w:val="0"/>
                <w:iCs w:val="0"/>
                <w:smallCaps w:val="0"/>
                <w:color w:val="000000"/>
              </w:rPr>
              <w:t>2017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Threshold modeling, narrative events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Oversimplified burnout model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Narrative coherence, stress curve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Streak-based reward systems in habit apps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CHI Extended Abstracts, 2018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A/B testing, behavioral logs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Short-term observation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Retention rate, streak length</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Cooldown mechanics in mobile games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Mobile HCI Conf., 2018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Time-gate analysis, survey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Lab setting, not naturalistic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Session gap, re-</w:t>
            </w:r>
            <w:r>
              <w:rPr>
                <w:b w:val="0"/>
                <w:bCs w:val="0"/>
                <w:i w:val="0"/>
                <w:iCs w:val="0"/>
                <w:smallCaps w:val="0"/>
                <w:color w:val="000000"/>
              </w:rPr>
              <w:br/>
            </w:r>
            <w:r>
              <w:rPr>
                <w:b w:val="0"/>
                <w:bCs w:val="0"/>
                <w:i w:val="0"/>
                <w:iCs w:val="0"/>
                <w:smallCaps w:val="0"/>
                <w:color w:val="000000"/>
              </w:rPr>
              <w:t>engagement</w:t>
            </w:r>
            <w:r>
              <w:rPr>
                <w:b w:val="0"/>
                <w:bCs w:val="0"/>
                <w:i w:val="0"/>
                <w:iCs w:val="0"/>
                <w:smallCaps w:val="0"/>
                <w:color w:val="000000"/>
              </w:rPr>
              <w:br/>
            </w:r>
            <w:r>
              <w:rPr>
                <w:b w:val="0"/>
                <w:bCs w:val="0"/>
                <w:i w:val="0"/>
                <w:iCs w:val="0"/>
                <w:smallCaps w:val="0"/>
                <w:color w:val="000000"/>
              </w:rPr>
              <w:t>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Sr.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Paper Title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Journal/Source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Methodology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Gaps/Limitations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Metrics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Persistent state in C console applications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J. of C</w:t>
            </w:r>
            <w:r>
              <w:rPr>
                <w:b w:val="0"/>
                <w:bCs w:val="0"/>
                <w:i w:val="0"/>
                <w:iCs w:val="0"/>
                <w:smallCaps w:val="0"/>
                <w:color w:val="000000"/>
              </w:rPr>
              <w:br/>
            </w:r>
            <w:r>
              <w:rPr>
                <w:b w:val="0"/>
                <w:bCs w:val="0"/>
                <w:i w:val="0"/>
                <w:iCs w:val="0"/>
                <w:smallCaps w:val="0"/>
                <w:color w:val="000000"/>
              </w:rPr>
              <w:t>Programming,</w:t>
            </w:r>
            <w:r>
              <w:rPr>
                <w:b w:val="0"/>
                <w:bCs w:val="0"/>
                <w:i w:val="0"/>
                <w:iCs w:val="0"/>
                <w:smallCaps w:val="0"/>
                <w:color w:val="000000"/>
              </w:rPr>
              <w:br/>
            </w:r>
            <w:r>
              <w:rPr>
                <w:b w:val="0"/>
                <w:bCs w:val="0"/>
                <w:i w:val="0"/>
                <w:iCs w:val="0"/>
                <w:smallCaps w:val="0"/>
                <w:color w:val="000000"/>
              </w:rPr>
              <w:t>2019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File serialization, struct storage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encryption of save data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File size, write/read speed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Console UI design for text-based games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Indie Game Dev Conf., 2019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ASCII art, printf formatting patterns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Limited visual richness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Readability score, error 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Grade-prediction models for student perf.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IEEE EDUCON, 2020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ML regression, GPA weighting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Limited feature set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Prediction accuracy,</w:t>
            </w:r>
            <w:r>
              <w:rPr>
                <w:b w:val="0"/>
                <w:bCs w:val="0"/>
                <w:i w:val="0"/>
                <w:iCs w:val="0"/>
                <w:smallCaps w:val="0"/>
                <w:color w:val="000000"/>
              </w:rPr>
              <w:br/>
            </w:r>
            <w:r>
              <w:rPr>
                <w:b w:val="0"/>
                <w:bCs w:val="0"/>
                <w:i w:val="0"/>
                <w:iCs w:val="0"/>
                <w:smallCaps w:val="0"/>
                <w:color w:val="000000"/>
              </w:rPr>
              <w:t>RMSE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Input validation in interactive C programs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Software Practice &amp; Exp., 2021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Fuzzing, boundary testing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Manual test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Crash rate, invalid input handling</w:t>
            </w:r>
          </w:p>
        </w:tc>
      </w:tr>
    </w:tbl>
    <w:p>
      <w:pPr>
        <w:numPr>
          <w:ilvl w:val="0"/>
          <w:numId w:val="7"/>
        </w:numPr>
        <w:spacing w:before="240" w:after="240"/>
        <w:ind w:left="720" w:hanging="242"/>
        <w:jc w:val="left"/>
      </w:pPr>
      <w:r>
        <w:t>The literature affirms that life simulators are effective for behavioral reflection (Papers 1–2), gamification measurably improves academic engagement (Papers 3, 10), and stress is a critical yet undermodeled variable in student performance simulations (Papers 4, 9). Persistent save systems and input validation are well-documented best practices in C application design (Papers 7, 15), and random event systems enhance player immersion without sacrificing replayability (Paper 8).</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3. System Design and Methodology</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3.1 Overview of Approach</w:t>
      </w:r>
    </w:p>
    <w:p>
      <w:pPr>
        <w:numPr>
          <w:ilvl w:val="0"/>
          <w:numId w:val="8"/>
        </w:numPr>
        <w:spacing w:before="240" w:after="240"/>
        <w:ind w:left="720" w:hanging="242"/>
        <w:jc w:val="left"/>
      </w:pPr>
      <w:r>
        <w:t>The simulator follows a turn-based, day-loop architecture, meaning each game day proceeds in regular steps and is repeated for a fixed sequence of days. The game state is encapsulated in a set of integer variables (such as current day, energy, happiness, stress, productivity history, and action history) that are initialized at the start and updated each turn. The game operates across five discrete days, each with a unique thematic modifier (day-specific rules or effects). At the end of day five, the game computes and displays a final report card summarizing performance.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3.2 System Flowchart</w:t>
      </w:r>
    </w:p>
    <w:p>
      <w:pPr>
        <w:spacing w:before="120" w:after="120"/>
        <w:jc w:val="left"/>
      </w:pPr>
      <w:r>
        <w:t>The following describes the high-level system flow:</w:t>
      </w:r>
    </w:p>
    <w:p>
      <w:pPr>
        <w:numPr>
          <w:ilvl w:val="0"/>
          <w:numId w:val="9"/>
        </w:numPr>
        <w:spacing w:before="240" w:after="120"/>
        <w:ind w:left="720" w:hanging="242"/>
        <w:jc w:val="left"/>
      </w:pPr>
      <w:r>
        <w:t>Program launches → screen cleared → player name entered.</w:t>
      </w:r>
    </w:p>
    <w:p>
      <w:pPr>
        <w:numPr>
          <w:ilvl w:val="0"/>
          <w:numId w:val="9"/>
        </w:numPr>
        <w:spacing w:before="120" w:after="120"/>
        <w:ind w:left="720" w:hanging="242"/>
        <w:jc w:val="left"/>
      </w:pPr>
      <w:r>
        <w:t>Save file checked: if present, version validated and identity authenticated.</w:t>
      </w:r>
    </w:p>
    <w:p>
      <w:pPr>
        <w:numPr>
          <w:ilvl w:val="0"/>
          <w:numId w:val="9"/>
        </w:numPr>
        <w:spacing w:before="120" w:after="120"/>
        <w:ind w:left="720" w:hanging="242"/>
        <w:jc w:val="left"/>
      </w:pPr>
      <w:r>
        <w:t>If game complete (day &gt; 5): Final Report Card displayed; exit.</w:t>
      </w:r>
    </w:p>
    <w:p>
      <w:pPr>
        <w:numPr>
          <w:ilvl w:val="0"/>
          <w:numId w:val="9"/>
        </w:numPr>
        <w:spacing w:before="120" w:after="120"/>
        <w:ind w:left="720" w:hanging="242"/>
        <w:jc w:val="left"/>
      </w:pPr>
      <w:r>
        <w:t>Daily intro: energy restored (+15), day theme and modifiers displayed.</w:t>
      </w:r>
    </w:p>
    <w:p>
      <w:pPr>
        <w:numPr>
          <w:ilvl w:val="0"/>
          <w:numId w:val="9"/>
        </w:numPr>
        <w:spacing w:before="120" w:after="120"/>
        <w:ind w:left="720" w:hanging="242"/>
        <w:jc w:val="left"/>
      </w:pPr>
      <w:r>
        <w:t>Burnout / exhaustion check → if triggered, turn is force-skipped.</w:t>
      </w:r>
    </w:p>
    <w:p>
      <w:pPr>
        <w:numPr>
          <w:ilvl w:val="0"/>
          <w:numId w:val="9"/>
        </w:numPr>
        <w:spacing w:before="120" w:after="120"/>
        <w:ind w:left="720" w:hanging="242"/>
        <w:jc w:val="left"/>
      </w:pPr>
      <w:r>
        <w:t>Activity menu displayed → player selects an action → attribute deltas applied. •Random event triggered (33% probability) → additional attribute delta applied.</w:t>
      </w:r>
    </w:p>
    <w:p>
      <w:pPr>
        <w:numPr>
          <w:ilvl w:val="0"/>
          <w:numId w:val="9"/>
        </w:numPr>
        <w:spacing w:before="120" w:after="120"/>
        <w:ind w:left="720" w:hanging="242"/>
        <w:jc w:val="left"/>
      </w:pPr>
      <w:r>
        <w:t>State clamped to [0, 100] → history arrays updated → day incremented.</w:t>
      </w:r>
    </w:p>
    <w:p>
      <w:pPr>
        <w:numPr>
          <w:ilvl w:val="0"/>
          <w:numId w:val="9"/>
        </w:numPr>
        <w:spacing w:before="120" w:after="240"/>
        <w:ind w:left="720" w:hanging="242"/>
        <w:jc w:val="left"/>
      </w:pPr>
      <w:r>
        <w:t>Save the file with the updated state and timestamp.</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3.3 Modules and Components</w:t>
      </w:r>
    </w:p>
    <w:p>
      <w:pPr>
        <w:spacing w:before="120" w:after="120"/>
        <w:jc w:val="left"/>
      </w:pPr>
      <w:r>
        <w:t>The project is organized into the following logical modules:</w:t>
      </w:r>
    </w:p>
    <w:p>
      <w:pPr>
        <w:numPr>
          <w:ilvl w:val="0"/>
          <w:numId w:val="10"/>
        </w:numPr>
        <w:spacing w:before="240" w:after="120"/>
        <w:ind w:left="720" w:hanging="242"/>
        <w:jc w:val="left"/>
      </w:pPr>
      <w:r>
        <w:t>Helper Module: clamp() (keeps numbers within limits), clear_screen() (erases the display for readability), grade() (calculates letter grades), read_int() (checks that input is an integer) — utility functions for input validation, clamping, screen management, and grade computation.</w:t>
      </w:r>
    </w:p>
    <w:p>
      <w:pPr>
        <w:numPr>
          <w:ilvl w:val="0"/>
          <w:numId w:val="10"/>
        </w:numPr>
        <w:spacing w:before="120" w:after="120"/>
        <w:ind w:left="720" w:hanging="242"/>
        <w:jc w:val="left"/>
      </w:pPr>
      <w:r>
        <w:t>Session Module: play_session() — handles the daily activity menu, stat delta application, streak bonus, and result display for one game day.</w:t>
      </w:r>
    </w:p>
    <w:p>
      <w:pPr>
        <w:numPr>
          <w:ilvl w:val="0"/>
          <w:numId w:val="10"/>
        </w:numPr>
        <w:spacing w:before="120" w:after="240"/>
        <w:ind w:left="720" w:hanging="242"/>
        <w:jc w:val="left"/>
      </w:pPr>
      <w:r>
        <w:t>Main / Game Loop: Authentication, save/load, day intro, event handling, final report card, and file I/O.</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3.4 Algorithms and Techniques</w:t>
      </w:r>
    </w:p>
    <w:p>
      <w:pPr>
        <w:spacing w:before="120" w:after="120"/>
        <w:jc w:val="left"/>
      </w:pPr>
      <w:r>
        <w:t>Several key algorithms and design patterns were employed:</w:t>
      </w:r>
    </w:p>
    <w:p>
      <w:pPr>
        <w:numPr>
          <w:ilvl w:val="0"/>
          <w:numId w:val="11"/>
        </w:numPr>
        <w:spacing w:before="240" w:after="120"/>
        <w:ind w:left="720" w:hanging="242"/>
        <w:jc w:val="left"/>
      </w:pPr>
      <w:r>
        <w:t>Clamp Algorithm: Ensures all attribute values remain within [0, 100] after every operation, preventing overflow or underflow of game variables.</w:t>
      </w:r>
    </w:p>
    <w:p>
      <w:pPr>
        <w:numPr>
          <w:ilvl w:val="0"/>
          <w:numId w:val="11"/>
        </w:numPr>
        <w:spacing w:before="120" w:after="120"/>
        <w:ind w:left="720" w:hanging="242"/>
        <w:jc w:val="left"/>
      </w:pPr>
      <w:r>
        <w:t>Grade Threshold Mapping: A simple conditional cascade maps average productivity to letter grades (A: &gt;=90, B: &gt;=75, C: &gt;=55, D: &gt;=35, F: &lt;35).</w:t>
      </w:r>
    </w:p>
    <w:p>
      <w:pPr>
        <w:numPr>
          <w:ilvl w:val="0"/>
          <w:numId w:val="11"/>
        </w:numPr>
        <w:spacing w:before="120" w:after="120"/>
        <w:ind w:left="720" w:hanging="242"/>
        <w:jc w:val="left"/>
      </w:pPr>
      <w:r>
        <w:t>Safe Integer Input: A robust scanf loop (code segment for reading typed numbers) with input-buffer flushing (removing extra input data) ensures the program handles non-integer user input gracefully, so the game does not crash when unexpected text is entered.</w:t>
      </w:r>
    </w:p>
    <w:p>
      <w:pPr>
        <w:numPr>
          <w:ilvl w:val="0"/>
          <w:numId w:val="11"/>
        </w:numPr>
        <w:spacing w:before="120" w:after="120"/>
        <w:ind w:left="720" w:hanging="242"/>
        <w:jc w:val="left"/>
      </w:pPr>
      <w:r>
        <w:t>Streak Detection: The last_action variable tracks the player's previous streak. Streak Detection: The last_activity variable tracks the player's previous choice; consecutive Studying grants a +10 streak bonus (ss / 2). This penalizes poor productivity and high stress while rewarding happiness.</w:t>
      </w:r>
    </w:p>
    <w:p>
      <w:pPr>
        <w:numPr>
          <w:ilvl w:val="0"/>
          <w:numId w:val="11"/>
        </w:numPr>
        <w:spacing w:before="120" w:after="120"/>
        <w:ind w:left="720" w:hanging="242"/>
        <w:jc w:val="left"/>
      </w:pPr>
      <w:r>
        <w:t>Pseudorandom Events: srand(time(0)) seeds the random number generator; rand() % 3 == 0 produces a 33% trigger probability for daily random events.</w:t>
      </w:r>
    </w:p>
    <w:p>
      <w:pPr>
        <w:numPr>
          <w:ilvl w:val="0"/>
          <w:numId w:val="11"/>
        </w:numPr>
        <w:spacing w:before="120" w:after="240"/>
        <w:ind w:left="720" w:hanging="242"/>
        <w:jc w:val="left"/>
      </w:pPr>
      <w:r>
        <w:t>Cooldown Timer: difftime(time(0), last_played_time) is a function call that computes the elapsed real-world time between when the game was last played and the current time, which is used to enforce the 24-hour Realism mode cooldown (making the player wait one day before playing again).</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4. Implementation</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4.1 Development Environment</w:t>
      </w:r>
    </w:p>
    <w:p>
      <w:pPr>
        <w:numPr>
          <w:ilvl w:val="0"/>
          <w:numId w:val="12"/>
        </w:numPr>
        <w:spacing w:before="240" w:after="120"/>
        <w:ind w:left="720" w:hanging="242"/>
        <w:jc w:val="left"/>
      </w:pPr>
      <w:r>
        <w:t>Language: C (C99 standard)</w:t>
      </w:r>
    </w:p>
    <w:p>
      <w:pPr>
        <w:numPr>
          <w:ilvl w:val="0"/>
          <w:numId w:val="12"/>
        </w:numPr>
        <w:spacing w:before="120" w:after="120"/>
        <w:ind w:left="720" w:hanging="242"/>
        <w:jc w:val="left"/>
      </w:pPr>
      <w:r>
        <w:t>Compiler: GCC (GNU Compiler Collection)</w:t>
      </w:r>
    </w:p>
    <w:p>
      <w:pPr>
        <w:numPr>
          <w:ilvl w:val="0"/>
          <w:numId w:val="12"/>
        </w:numPr>
        <w:spacing w:before="120" w:after="120"/>
        <w:ind w:left="720" w:hanging="242"/>
        <w:jc w:val="left"/>
      </w:pPr>
      <w:r>
        <w:t>Platform: Linux / Windows (cross-platform via conditional compilation)</w:t>
      </w:r>
    </w:p>
    <w:p>
      <w:pPr>
        <w:numPr>
          <w:ilvl w:val="0"/>
          <w:numId w:val="12"/>
        </w:numPr>
        <w:spacing w:before="120" w:after="120"/>
        <w:ind w:left="720" w:hanging="242"/>
        <w:jc w:val="left"/>
      </w:pPr>
      <w:r>
        <w:t>IDE / Editor: VS Code / Code::Blocks / GCC terminal</w:t>
      </w:r>
    </w:p>
    <w:p>
      <w:pPr>
        <w:numPr>
          <w:ilvl w:val="0"/>
          <w:numId w:val="12"/>
        </w:numPr>
        <w:spacing w:before="120" w:after="120"/>
        <w:ind w:left="720" w:hanging="242"/>
        <w:jc w:val="left"/>
      </w:pPr>
      <w:r>
        <w:t>Save File: Plain text (student_data.txt) with version token</w:t>
      </w:r>
    </w:p>
    <w:p>
      <w:pPr>
        <w:numPr>
          <w:ilvl w:val="0"/>
          <w:numId w:val="12"/>
        </w:numPr>
        <w:spacing w:before="120" w:after="240"/>
        <w:ind w:left="720" w:hanging="242"/>
        <w:jc w:val="left"/>
      </w:pPr>
      <w:r>
        <w:t>Libraries: stdio.h, stdlib.h, string.h, time.h (all standard C)</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4.2 My Contribution — Helper Functions Module</w:t>
      </w:r>
    </w:p>
    <w:p>
      <w:pPr>
        <w:spacing w:before="120" w:after="120"/>
        <w:jc w:val="left"/>
      </w:pPr>
      <w:r>
        <w:t>The assigned module consists of utility helper functions that form the foundation for all other game operations. These four functions are invoked throughout the codebase and are critical to the simulator's stability, correctness, and user experience.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4.2.1 clamp() — Value Boundary Enforcement</w:t>
      </w:r>
    </w:p>
    <w:p>
      <w:pPr>
        <w:spacing w:before="120" w:after="120"/>
        <w:jc w:val="left"/>
      </w:pPr>
      <w:r>
        <w:t>The clamp() function ensures that any integer value stays within a specified [min, max] range. This means, for example, that energy cannot be negative or exceed 100. clamp() is applied to all four game attributes (energy, happiness, stress, productivity) after every operation to prevent invalid states such as negative energy or stress exceeding 100.</w:t>
      </w:r>
    </w:p>
    <w:p>
      <w:pPr>
        <w:spacing w:before="120" w:after="120"/>
        <w:jc w:val="left"/>
      </w:pPr>
      <w:r>
        <w:rPr>
          <w:color w:val="0F58BD"/>
          <w:shd w:val="clear" w:color="auto" w:fill="F0F0F0"/>
        </w:rPr>
        <w:t>int clamp(int val, int min, int max) { if (val &lt; min) return min; if (val &gt; max) return max; return val;</w:t>
      </w:r>
    </w:p>
    <w:p>
      <w:pPr>
        <w:spacing w:before="120" w:after="120"/>
        <w:jc w:val="left"/>
      </w:pPr>
      <w:r>
        <w:rPr>
          <w:color w:val="0F58BD"/>
          <w:shd w:val="clear" w:color="auto" w:fill="F0F0F0"/>
        </w:rPr>
        <w:t>}</w:t>
      </w:r>
    </w:p>
    <w:p>
      <w:pPr>
        <w:spacing w:before="120" w:after="120"/>
        <w:jc w:val="left"/>
      </w:pPr>
      <w:r>
        <w:t>Design rationale: Rather than using the standard library's fminf/fmaxf (which operate on floats), a custom integer version was written for clarity, efficiency, and to avoid type conversion overhead. The function takes three integer parameters and uses a simple two-branch conditional to enforce the boundary, returning the original value unchanged if it already lies within range.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4.2.2 clear_screen() — Cross-Platform Console Clearing</w:t>
      </w:r>
    </w:p>
    <w:p>
      <w:pPr>
        <w:spacing w:before="120" w:after="120"/>
        <w:jc w:val="left"/>
      </w:pPr>
      <w:r>
        <w:t>The clear_screen() function uses preprocessor macros to detect the operating system at compile time. On Windows (_WIN32 defined), it calls system("cls"); on all other platforms (Linux, macOS), it calls system("clear"). This ensures the game's screen refresh behavior works correctly across the development environments used by different team members.</w:t>
      </w:r>
    </w:p>
    <w:p>
      <w:pPr>
        <w:spacing w:before="120" w:after="120"/>
        <w:jc w:val="left"/>
      </w:pPr>
      <w:r>
        <w:rPr>
          <w:color w:val="0F58BD"/>
          <w:shd w:val="clear" w:color="auto" w:fill="F0F0F0"/>
        </w:rPr>
        <w:t>void clear_screen() {</w:t>
      </w:r>
    </w:p>
    <w:p>
      <w:pPr>
        <w:spacing w:before="120" w:after="120"/>
        <w:jc w:val="left"/>
      </w:pPr>
      <w:r>
        <w:rPr>
          <w:color w:val="0F58BD"/>
          <w:shd w:val="clear" w:color="auto" w:fill="F0F0F0"/>
        </w:rPr>
        <w:t>#ifdef _WIN32 system("cls");</w:t>
      </w:r>
    </w:p>
    <w:p>
      <w:pPr>
        <w:spacing w:before="120" w:after="120"/>
        <w:jc w:val="left"/>
      </w:pPr>
      <w:r>
        <w:rPr>
          <w:color w:val="0F58BD"/>
          <w:shd w:val="clear" w:color="auto" w:fill="F0F0F0"/>
        </w:rPr>
        <w:t>#else system("clear");</w:t>
      </w:r>
    </w:p>
    <w:p>
      <w:pPr>
        <w:spacing w:before="120" w:after="120"/>
        <w:jc w:val="left"/>
      </w:pPr>
      <w:r>
        <w:rPr>
          <w:color w:val="0F58BD"/>
          <w:shd w:val="clear" w:color="auto" w:fill="F0F0F0"/>
        </w:rPr>
        <w:t>#endif</w:t>
      </w:r>
    </w:p>
    <w:p>
      <w:pPr>
        <w:spacing w:before="120" w:after="120"/>
        <w:jc w:val="left"/>
      </w:pPr>
      <w:r>
        <w:rPr>
          <w:color w:val="0F58BD"/>
          <w:shd w:val="clear" w:color="auto" w:fill="F0F0F0"/>
        </w:rPr>
        <w:t>}</w:t>
      </w:r>
    </w:p>
    <w:p>
      <w:pPr>
        <w:spacing w:before="120" w:after="120"/>
        <w:jc w:val="left"/>
      </w:pPr>
      <w:r>
        <w:t>Design rationale: Conditional compilation (#ifdef / #else / #endif) avoids runtime OS detection overhead and produces platform-optimal machine code. This is a standard pattern in cross-platform C development.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4.2.3 grade() — Productivity to Letter Grade Mapping</w:t>
      </w:r>
    </w:p>
    <w:p>
      <w:pPr>
        <w:spacing w:before="120" w:after="120"/>
        <w:jc w:val="left"/>
      </w:pPr>
      <w:r>
        <w:t>The grade() function accepts an integer average productivity score and returns a char representing the corresponding letter grade using a cascading if-else structure. The thresholds were agreed upon by the team to reflect an approximate engineering-school grading scheme: A (&gt;=90), B (&gt;=75), C (&gt;=55), D (&gt;=35), F (&lt;35).</w:t>
      </w:r>
    </w:p>
    <w:p>
      <w:pPr>
        <w:spacing w:before="120" w:after="120"/>
        <w:jc w:val="left"/>
      </w:pPr>
      <w:r>
        <w:rPr>
          <w:color w:val="0F58BD"/>
          <w:shd w:val="clear" w:color="auto" w:fill="F0F0F0"/>
        </w:rPr>
        <w:t>char grade(int avg) { if (avg &gt;= 90) return 'A'; if (avg &gt;= 75) return 'B'; if (avg &gt;= 55) return 'C'; if (avg &gt;= 35) return 'D'; return 'F';</w:t>
      </w:r>
    </w:p>
    <w:p>
      <w:pPr>
        <w:spacing w:before="120" w:after="120"/>
        <w:jc w:val="left"/>
      </w:pPr>
      <w:r>
        <w:rPr>
          <w:color w:val="0F58BD"/>
          <w:shd w:val="clear" w:color="auto" w:fill="F0F0F0"/>
        </w:rPr>
        <w:t>}</w:t>
      </w:r>
    </w:p>
    <w:p>
      <w:pPr>
        <w:spacing w:before="120" w:after="120"/>
        <w:jc w:val="left"/>
      </w:pPr>
      <w:r>
        <w:t>Design rationale: The function uses early return — each condition is checked from highest to lowest, and the first match exits immediately. This avoids redundant comparisons (e.g., checking avg &gt;= 75 &amp;&amp; avg &lt; 90 explicitly) and is idiomatic, efficient C.</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4.2.4 read_int() — Robust Integer Input</w:t>
      </w:r>
    </w:p>
    <w:p>
      <w:pPr>
        <w:spacing w:before="120" w:after="120"/>
        <w:jc w:val="left"/>
      </w:pPr>
      <w:r>
        <w:t>The read_int() function provides a safe, loop-based routine for integer input. It accepts an optional prompt string (or NULL), prints it if provided, and attempts to read an integer via scanf. If scanf succeeds (returns 1), the input buffer is flushed, and the value is returned. If scanf fails (due to non-integer input), the buffer is flushed, and the user is prompted again. This loop continues indefinitely until valid input is received.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int read_int(const char *prompt) { int val; while (1) { if (prompt) printf("%s", prompt); if (scanf("%d", &amp;val) == 1) { int c; while ((c = getchar()) != '\n' &amp;&amp; c != EOF); return val;</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int c; while ((c = getchar()) != '\n' &amp;&amp; c != EOF); printf(" Invalid input. Please enter a number.\n");</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tc>
      </w:tr>
    </w:tbl>
    <w:p>
      <w:pPr>
        <w:spacing w:before="120" w:after="120"/>
        <w:jc w:val="left"/>
      </w:pPr>
      <w:r>
        <w:t>Design rationale: The standard pitfall of scanf-based input — where leftover newline characters or invalid tokens corrupt subsequent reads — is avoided by the explicit buffer-flush loop (while ((c = getchar()) != '\n' &amp;&amp; c != EOF)). The const char* prompt parameter allows the function to be used both for prompted input (e.g., read_int("Choice: ")) and silent reading (read_int(NULL)), making it highly reusable across all menu prompts in the game.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4.3 Activity Stat Deltas</w:t>
      </w:r>
    </w:p>
    <w:p>
      <w:pPr>
        <w:spacing w:before="120" w:after="120"/>
        <w:jc w:val="left"/>
      </w:pPr>
      <w:r>
        <w:t>The following table shows the stat changes applied for each activity:</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14"/>
        <w:gridCol w:w="2067"/>
        <w:gridCol w:w="1765"/>
        <w:gridCol w:w="1966"/>
        <w:gridCol w:w="171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Activity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Productivity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Energy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Happiness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Stress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Study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 (+ day bonus)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 (+ day extra)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 Reels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 Game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Sleep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Hangout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4.4 Day Themes and Modifiers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248"/>
        <w:gridCol w:w="1447"/>
        <w:gridCol w:w="1447"/>
        <w:gridCol w:w="986"/>
        <w:gridCol w:w="921"/>
        <w:gridCol w:w="921"/>
        <w:gridCol w:w="908"/>
        <w:gridCol w:w="145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Day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Day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Theme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Theme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Study Prod. Bonus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Stress Extra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Stress Extra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Stress Extra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Day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Theme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Theme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Prod. Bonus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Prod. Bonus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Prod. Bonus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Study Stress Extra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Day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Monday Blues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Monday Blues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Day 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Tuesday Tension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Tuesday Tension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Day 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Midweek Crisis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Midweek Crisis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Day 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Panic Rising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Panic Rising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Day 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DEADLINE PANIC!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DEADLINE PANIC!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4.5 Testing</w:t>
      </w:r>
    </w:p>
    <w:p>
      <w:pPr>
        <w:spacing w:before="120" w:after="120"/>
        <w:jc w:val="left"/>
      </w:pPr>
      <w:r>
        <w:t>Testing was conducted across the following dimensions:</w:t>
      </w:r>
    </w:p>
    <w:p>
      <w:pPr>
        <w:numPr>
          <w:ilvl w:val="0"/>
          <w:numId w:val="13"/>
        </w:numPr>
        <w:spacing w:before="240" w:after="120"/>
        <w:ind w:left="720" w:hanging="242"/>
        <w:jc w:val="left"/>
      </w:pPr>
      <w:r>
        <w:t>Input Validation Testing: Non-integer inputs (letters, symbols, empty enter) were supplied to all read_int() prompts to verify the loop correctly flushes and re-prompts without crashing.</w:t>
      </w:r>
    </w:p>
    <w:p>
      <w:pPr>
        <w:numPr>
          <w:ilvl w:val="0"/>
          <w:numId w:val="13"/>
        </w:numPr>
        <w:spacing w:before="120" w:after="120"/>
        <w:ind w:left="720" w:hanging="242"/>
        <w:jc w:val="left"/>
      </w:pPr>
      <w:r>
        <w:t>Boundary Testing: Stat values were manually set to boundary conditions (0, 100) to confirm that the clamp() correctly enforces limits and that burnout/exhaustion triggers fire at the correct thresholds.</w:t>
      </w:r>
    </w:p>
    <w:p>
      <w:pPr>
        <w:numPr>
          <w:ilvl w:val="0"/>
          <w:numId w:val="13"/>
        </w:numPr>
        <w:spacing w:before="120" w:after="120"/>
        <w:ind w:left="720" w:hanging="242"/>
        <w:jc w:val="left"/>
      </w:pPr>
      <w:r>
        <w:t>Save/Load Testing: Saves were created with one player name and attempted to load them under a different name to verify identity-mismatch detection. Version mismatch was tested by manually editing the version token in student_data.txt.</w:t>
      </w:r>
    </w:p>
    <w:p>
      <w:pPr>
        <w:numPr>
          <w:ilvl w:val="0"/>
          <w:numId w:val="13"/>
        </w:numPr>
        <w:spacing w:before="120" w:after="120"/>
        <w:ind w:left="720" w:hanging="242"/>
        <w:jc w:val="left"/>
      </w:pPr>
      <w:r>
        <w:t>Cooldown Testing: System time was temporarily adjusted to verify that the 24-hour cooldown correctly blocks and allows play in Realism mode.</w:t>
      </w:r>
    </w:p>
    <w:p>
      <w:pPr>
        <w:numPr>
          <w:ilvl w:val="0"/>
          <w:numId w:val="13"/>
        </w:numPr>
        <w:spacing w:before="120" w:after="120"/>
        <w:ind w:left="720" w:hanging="242"/>
        <w:jc w:val="left"/>
      </w:pPr>
      <w:r>
        <w:t>Grade Boundary Testing: Average productivity values of 90, 75, 55, 35, and 34 were used to verify all five grade boundaries.</w:t>
      </w:r>
    </w:p>
    <w:p>
      <w:pPr>
        <w:numPr>
          <w:ilvl w:val="0"/>
          <w:numId w:val="13"/>
        </w:numPr>
        <w:spacing w:before="120" w:after="240"/>
        <w:ind w:left="720" w:hanging="242"/>
        <w:jc w:val="left"/>
      </w:pPr>
      <w:r>
        <w:t>End-to-End Playthrough: Complete five-day playthroughs were conducted for all five activity choices exclusively (e.g., five days of only studying) to verify streak bonuses, burnout, and report card accuracy.</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5. Results and Discussion</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5.1 Output Overview</w:t>
      </w:r>
    </w:p>
    <w:p>
      <w:pPr>
        <w:spacing w:before="120" w:after="120"/>
        <w:jc w:val="left"/>
      </w:pPr>
      <w:r>
        <w:t>The simulator successfully executes all planned features. On launch, the player is greeted with an authentication prompt. New players are given mode selection (Speedrun or Realism); returning players are verified, and their previous state is restored. Each day, a themed dashboard presents current stats and activity options with dynamic modifier values. Upon completion of five days, a formatted Final Report Card is displayed.</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5.2 Sample Session Output</w:t>
      </w:r>
    </w:p>
    <w:p>
      <w:pPr>
        <w:spacing w:before="120" w:after="120"/>
        <w:jc w:val="left"/>
      </w:pPr>
      <w:r>
        <w:t>The following represents a sample Day 5 (DEADLINE PANIC!) interaction: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292"/>
        <w:gridCol w:w="430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DAY 5 ===</w:t>
            </w:r>
          </w:p>
          <w:p>
            <w:pPr>
              <w:spacing w:before="120" w:after="120"/>
              <w:jc w:val="left"/>
              <w:rPr>
                <w:b w:val="0"/>
                <w:bCs w:val="0"/>
                <w:i w:val="0"/>
                <w:iCs w:val="0"/>
                <w:smallCaps w:val="0"/>
                <w:color w:val="000000"/>
              </w:rPr>
            </w:pPr>
            <w:r>
              <w:rPr>
                <w:b w:val="0"/>
                <w:bCs w:val="0"/>
                <w:i w:val="0"/>
                <w:iCs w:val="0"/>
                <w:smallCaps w:val="0"/>
                <w:color w:val="0F58BD"/>
                <w:shd w:val="clear" w:color="auto" w:fill="F0F0F0"/>
              </w:rPr>
              <w:t>Theme: DEADLINE PANIC!</w:t>
            </w:r>
          </w:p>
          <w:p>
            <w:pPr>
              <w:spacing w:before="120" w:after="120"/>
              <w:jc w:val="left"/>
              <w:rPr>
                <w:b w:val="0"/>
                <w:bCs w:val="0"/>
                <w:i w:val="0"/>
                <w:iCs w:val="0"/>
                <w:smallCaps w:val="0"/>
                <w:color w:val="000000"/>
              </w:rPr>
            </w:pPr>
            <w:r>
              <w:rPr>
                <w:b w:val="0"/>
                <w:bCs w:val="0"/>
                <w:i w:val="0"/>
                <w:iCs w:val="0"/>
                <w:smallCaps w:val="0"/>
                <w:color w:val="0F58BD"/>
                <w:shd w:val="clear" w:color="auto" w:fill="F0F0F0"/>
              </w:rPr>
              <w:t>Effect: DEADLINE DAY! Study gives +10 bonus but +15 stress.</w:t>
            </w:r>
          </w:p>
          <w:p>
            <w:pPr>
              <w:spacing w:before="120" w:after="120"/>
              <w:jc w:val="left"/>
              <w:rPr>
                <w:b w:val="0"/>
                <w:bCs w:val="0"/>
                <w:i w:val="0"/>
                <w:iCs w:val="0"/>
                <w:smallCaps w:val="0"/>
                <w:color w:val="000000"/>
              </w:rPr>
            </w:pPr>
            <w:r>
              <w:rPr>
                <w:b w:val="0"/>
                <w:bCs w:val="0"/>
                <w:i w:val="0"/>
                <w:iCs w:val="0"/>
                <w:smallCaps w:val="0"/>
                <w:color w:val="0F58BD"/>
                <w:shd w:val="clear" w:color="auto" w:fill="F0F0F0"/>
              </w:rPr>
              <w:t>Goal: avg productivity &gt;= 75 across all 5 days = Grade B or higher</w:t>
            </w:r>
          </w:p>
          <w:p>
            <w:pPr>
              <w:spacing w:before="120" w:after="120"/>
              <w:jc w:val="left"/>
              <w:rPr>
                <w:b w:val="0"/>
                <w:bCs w:val="0"/>
                <w:i w:val="0"/>
                <w:iCs w:val="0"/>
                <w:smallCaps w:val="0"/>
                <w:color w:val="000000"/>
              </w:rPr>
            </w:pPr>
            <w:r>
              <w:rPr>
                <w:b w:val="0"/>
                <w:bCs w:val="0"/>
                <w:i w:val="0"/>
                <w:iCs w:val="0"/>
                <w:smallCaps w:val="0"/>
                <w:color w:val="0F58BD"/>
                <w:shd w:val="clear" w:color="auto" w:fill="F0F0F0"/>
              </w:rPr>
              <w:t>Mood: STRESSED | Energy: 45 | Happiness: 30 | Stress: 65</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Study Streak: ACTIVE! Study again today for +10 bonus productivity.</w:t>
            </w:r>
          </w:p>
          <w:p>
            <w:pPr>
              <w:spacing w:before="120" w:after="120"/>
              <w:jc w:val="left"/>
              <w:rPr>
                <w:b w:val="0"/>
                <w:bCs w:val="0"/>
                <w:i w:val="0"/>
                <w:iCs w:val="0"/>
                <w:smallCaps w:val="0"/>
                <w:color w:val="000000"/>
              </w:rPr>
            </w:pPr>
            <w:r>
              <w:rPr>
                <w:b w:val="0"/>
                <w:bCs w:val="0"/>
                <w:i w:val="0"/>
                <w:iCs w:val="0"/>
                <w:smallCaps w:val="0"/>
                <w:color w:val="0F58BD"/>
                <w:shd w:val="clear" w:color="auto" w:fill="F0F0F0"/>
              </w:rPr>
              <w:t>[ SYSTEM ANALYSIS ]</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Status: Burnout Imminent.</w:t>
            </w:r>
          </w:p>
          <w:p>
            <w:pPr>
              <w:spacing w:before="120" w:after="120"/>
              <w:jc w:val="left"/>
              <w:rPr>
                <w:b w:val="0"/>
                <w:bCs w:val="0"/>
                <w:i w:val="0"/>
                <w:iCs w:val="0"/>
                <w:smallCaps w:val="0"/>
                <w:color w:val="000000"/>
              </w:rPr>
            </w:pPr>
            <w:r>
              <w:rPr>
                <w:b w:val="0"/>
                <w:bCs w:val="0"/>
                <w:i w:val="0"/>
                <w:iCs w:val="0"/>
                <w:smallCaps w:val="0"/>
                <w:color w:val="0F58BD"/>
                <w:shd w:val="clear" w:color="auto" w:fill="F0F0F0"/>
              </w:rPr>
              <w:t>What do you do today?</w:t>
            </w:r>
          </w:p>
          <w:p>
            <w:pPr>
              <w:spacing w:before="120" w:after="120"/>
              <w:jc w:val="left"/>
              <w:rPr>
                <w:b w:val="0"/>
                <w:bCs w:val="0"/>
                <w:i w:val="0"/>
                <w:iCs w:val="0"/>
                <w:smallCaps w:val="0"/>
                <w:color w:val="000000"/>
              </w:rPr>
            </w:pPr>
            <w:r>
              <w:rPr>
                <w:b w:val="0"/>
                <w:bCs w:val="0"/>
                <w:i w:val="0"/>
                <w:iCs w:val="0"/>
                <w:smallCaps w:val="0"/>
                <w:color w:val="0F58BD"/>
                <w:shd w:val="clear" w:color="auto" w:fill="F0F0F0"/>
              </w:rPr>
              <w:t>1. Study(Prod +30, Energy -20, Stress +25)</w:t>
            </w:r>
          </w:p>
          <w:p>
            <w:pPr>
              <w:spacing w:before="120" w:after="120"/>
              <w:jc w:val="left"/>
              <w:rPr>
                <w:b w:val="0"/>
                <w:bCs w:val="0"/>
                <w:i w:val="0"/>
                <w:iCs w:val="0"/>
                <w:smallCaps w:val="0"/>
                <w:color w:val="000000"/>
              </w:rPr>
            </w:pPr>
            <w:r>
              <w:rPr>
                <w:b w:val="0"/>
                <w:bCs w:val="0"/>
                <w:i w:val="0"/>
                <w:iCs w:val="0"/>
                <w:smallCaps w:val="0"/>
                <w:color w:val="0F58BD"/>
                <w:shd w:val="clear" w:color="auto" w:fill="F0F0F0"/>
              </w:rPr>
              <w:t>Choice: 1</w:t>
            </w:r>
          </w:p>
          <w:p>
            <w:pPr>
              <w:spacing w:before="120" w:after="120"/>
              <w:jc w:val="left"/>
              <w:rPr>
                <w:b w:val="0"/>
                <w:bCs w:val="0"/>
                <w:i w:val="0"/>
                <w:iCs w:val="0"/>
                <w:smallCaps w:val="0"/>
                <w:color w:val="000000"/>
              </w:rPr>
            </w:pPr>
            <w:r>
              <w:rPr>
                <w:b w:val="0"/>
                <w:bCs w:val="0"/>
                <w:i w:val="0"/>
                <w:iCs w:val="0"/>
                <w:smallCaps w:val="0"/>
                <w:color w:val="0F58BD"/>
                <w:shd w:val="clear" w:color="auto" w:fill="F0F0F0"/>
              </w:rPr>
              <w:t>Result: Productivity +30 Energy -20 Happiness -5 Stress +25</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(includes Study Streak bonus: +10)</w:t>
            </w:r>
          </w:p>
          <w:p>
            <w:pPr>
              <w:spacing w:before="120" w:after="120"/>
              <w:jc w:val="left"/>
              <w:rPr>
                <w:b w:val="0"/>
                <w:bCs w:val="0"/>
                <w:i w:val="0"/>
                <w:iCs w:val="0"/>
                <w:smallCaps w:val="0"/>
                <w:color w:val="000000"/>
              </w:rPr>
            </w:pPr>
            <w:r>
              <w:rPr>
                <w:b w:val="0"/>
                <w:bCs w:val="0"/>
                <w:i w:val="0"/>
                <w:iCs w:val="0"/>
                <w:smallCaps w:val="0"/>
                <w:color w:val="0F58BD"/>
                <w:shd w:val="clear" w:color="auto" w:fill="F0F0F0"/>
              </w:rPr>
              <w:t>=== Final Report Card ===</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1: Studied| ########## (65)</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2: Studied| ############ (75)</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3: Hung Out| #### (0)</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4: Slept Early| ##### (0)</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5: Studied| ################ (100)</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Study Streak: 2-day streak spotted.</w:t>
            </w:r>
          </w:p>
          <w:p>
            <w:pPr>
              <w:spacing w:before="120" w:after="120"/>
              <w:jc w:val="left"/>
              <w:rPr>
                <w:b w:val="0"/>
                <w:bCs w:val="0"/>
                <w:i w:val="0"/>
                <w:iCs w:val="0"/>
                <w:smallCaps w:val="0"/>
                <w:color w:val="000000"/>
              </w:rPr>
            </w:pPr>
            <w:r>
              <w:rPr>
                <w:b w:val="0"/>
                <w:bCs w:val="0"/>
                <w:i w:val="0"/>
                <w:iCs w:val="0"/>
                <w:smallCaps w:val="0"/>
                <w:color w:val="0F58BD"/>
                <w:shd w:val="clear" w:color="auto" w:fill="F0F0F0"/>
              </w:rPr>
              <w:t>=== Final Summary ===</w:t>
            </w:r>
          </w:p>
          <w:p>
            <w:pPr>
              <w:spacing w:before="120" w:after="120"/>
              <w:jc w:val="left"/>
              <w:rPr>
                <w:b w:val="0"/>
                <w:bCs w:val="0"/>
                <w:i w:val="0"/>
                <w:iCs w:val="0"/>
                <w:smallCaps w:val="0"/>
                <w:color w:val="000000"/>
              </w:rPr>
            </w:pPr>
            <w:r>
              <w:rPr>
                <w:b w:val="0"/>
                <w:bCs w:val="0"/>
                <w:i w:val="0"/>
                <w:iCs w:val="0"/>
                <w:smallCaps w:val="0"/>
                <w:color w:val="0F58BD"/>
                <w:shd w:val="clear" w:color="auto" w:fill="F0F0F0"/>
              </w:rPr>
              <w:t>Avg Productivity : 48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DAY 5 ===</w:t>
            </w:r>
          </w:p>
          <w:p>
            <w:pPr>
              <w:spacing w:before="120" w:after="120"/>
              <w:jc w:val="left"/>
              <w:rPr>
                <w:b w:val="0"/>
                <w:bCs w:val="0"/>
                <w:i w:val="0"/>
                <w:iCs w:val="0"/>
                <w:smallCaps w:val="0"/>
                <w:color w:val="000000"/>
              </w:rPr>
            </w:pPr>
            <w:r>
              <w:rPr>
                <w:b w:val="0"/>
                <w:bCs w:val="0"/>
                <w:i w:val="0"/>
                <w:iCs w:val="0"/>
                <w:smallCaps w:val="0"/>
                <w:color w:val="0F58BD"/>
                <w:shd w:val="clear" w:color="auto" w:fill="F0F0F0"/>
              </w:rPr>
              <w:t>Theme: DEADLINE PANIC!</w:t>
            </w:r>
          </w:p>
          <w:p>
            <w:pPr>
              <w:spacing w:before="120" w:after="120"/>
              <w:jc w:val="left"/>
              <w:rPr>
                <w:b w:val="0"/>
                <w:bCs w:val="0"/>
                <w:i w:val="0"/>
                <w:iCs w:val="0"/>
                <w:smallCaps w:val="0"/>
                <w:color w:val="000000"/>
              </w:rPr>
            </w:pPr>
            <w:r>
              <w:rPr>
                <w:b w:val="0"/>
                <w:bCs w:val="0"/>
                <w:i w:val="0"/>
                <w:iCs w:val="0"/>
                <w:smallCaps w:val="0"/>
                <w:color w:val="0F58BD"/>
                <w:shd w:val="clear" w:color="auto" w:fill="F0F0F0"/>
              </w:rPr>
              <w:t>Effect: DEADLINE DAY! Study gives +10 bonus but +15 stress.</w:t>
            </w:r>
          </w:p>
          <w:p>
            <w:pPr>
              <w:spacing w:before="120" w:after="120"/>
              <w:jc w:val="left"/>
              <w:rPr>
                <w:b w:val="0"/>
                <w:bCs w:val="0"/>
                <w:i w:val="0"/>
                <w:iCs w:val="0"/>
                <w:smallCaps w:val="0"/>
                <w:color w:val="000000"/>
              </w:rPr>
            </w:pPr>
            <w:r>
              <w:rPr>
                <w:b w:val="0"/>
                <w:bCs w:val="0"/>
                <w:i w:val="0"/>
                <w:iCs w:val="0"/>
                <w:smallCaps w:val="0"/>
                <w:color w:val="0F58BD"/>
                <w:shd w:val="clear" w:color="auto" w:fill="F0F0F0"/>
              </w:rPr>
              <w:t>Goal: avg productivity &gt;= 75 across all 5 days = Grade B or higher</w:t>
            </w:r>
          </w:p>
          <w:p>
            <w:pPr>
              <w:spacing w:before="120" w:after="120"/>
              <w:jc w:val="left"/>
              <w:rPr>
                <w:b w:val="0"/>
                <w:bCs w:val="0"/>
                <w:i w:val="0"/>
                <w:iCs w:val="0"/>
                <w:smallCaps w:val="0"/>
                <w:color w:val="000000"/>
              </w:rPr>
            </w:pPr>
            <w:r>
              <w:rPr>
                <w:b w:val="0"/>
                <w:bCs w:val="0"/>
                <w:i w:val="0"/>
                <w:iCs w:val="0"/>
                <w:smallCaps w:val="0"/>
                <w:color w:val="0F58BD"/>
                <w:shd w:val="clear" w:color="auto" w:fill="F0F0F0"/>
              </w:rPr>
              <w:t>Mood: STRESSED | Energy: 45 | Happiness: 30 | Stress: 65</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Study Streak: ACTIVE! Study again today for +10 bonus productivity.</w:t>
            </w:r>
          </w:p>
          <w:p>
            <w:pPr>
              <w:spacing w:before="120" w:after="120"/>
              <w:jc w:val="left"/>
              <w:rPr>
                <w:b w:val="0"/>
                <w:bCs w:val="0"/>
                <w:i w:val="0"/>
                <w:iCs w:val="0"/>
                <w:smallCaps w:val="0"/>
                <w:color w:val="000000"/>
              </w:rPr>
            </w:pPr>
            <w:r>
              <w:rPr>
                <w:b w:val="0"/>
                <w:bCs w:val="0"/>
                <w:i w:val="0"/>
                <w:iCs w:val="0"/>
                <w:smallCaps w:val="0"/>
                <w:color w:val="0F58BD"/>
                <w:shd w:val="clear" w:color="auto" w:fill="F0F0F0"/>
              </w:rPr>
              <w:t>[ SYSTEM ANALYSIS ]</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Status: Burnout Imminent.</w:t>
            </w:r>
          </w:p>
          <w:p>
            <w:pPr>
              <w:spacing w:before="120" w:after="120"/>
              <w:jc w:val="left"/>
              <w:rPr>
                <w:b w:val="0"/>
                <w:bCs w:val="0"/>
                <w:i w:val="0"/>
                <w:iCs w:val="0"/>
                <w:smallCaps w:val="0"/>
                <w:color w:val="000000"/>
              </w:rPr>
            </w:pPr>
            <w:r>
              <w:rPr>
                <w:b w:val="0"/>
                <w:bCs w:val="0"/>
                <w:i w:val="0"/>
                <w:iCs w:val="0"/>
                <w:smallCaps w:val="0"/>
                <w:color w:val="0F58BD"/>
                <w:shd w:val="clear" w:color="auto" w:fill="F0F0F0"/>
              </w:rPr>
              <w:t>What do you do today?</w:t>
            </w:r>
          </w:p>
          <w:p>
            <w:pPr>
              <w:spacing w:before="120" w:after="120"/>
              <w:jc w:val="left"/>
              <w:rPr>
                <w:b w:val="0"/>
                <w:bCs w:val="0"/>
                <w:i w:val="0"/>
                <w:iCs w:val="0"/>
                <w:smallCaps w:val="0"/>
                <w:color w:val="000000"/>
              </w:rPr>
            </w:pPr>
            <w:r>
              <w:rPr>
                <w:b w:val="0"/>
                <w:bCs w:val="0"/>
                <w:i w:val="0"/>
                <w:iCs w:val="0"/>
                <w:smallCaps w:val="0"/>
                <w:color w:val="0F58BD"/>
                <w:shd w:val="clear" w:color="auto" w:fill="F0F0F0"/>
              </w:rPr>
              <w:t>1. Study(Prod +30, Energy -20, Stress +25)</w:t>
            </w:r>
          </w:p>
          <w:p>
            <w:pPr>
              <w:spacing w:before="120" w:after="120"/>
              <w:jc w:val="left"/>
              <w:rPr>
                <w:b w:val="0"/>
                <w:bCs w:val="0"/>
                <w:i w:val="0"/>
                <w:iCs w:val="0"/>
                <w:smallCaps w:val="0"/>
                <w:color w:val="000000"/>
              </w:rPr>
            </w:pPr>
            <w:r>
              <w:rPr>
                <w:b w:val="0"/>
                <w:bCs w:val="0"/>
                <w:i w:val="0"/>
                <w:iCs w:val="0"/>
                <w:smallCaps w:val="0"/>
                <w:color w:val="0F58BD"/>
                <w:shd w:val="clear" w:color="auto" w:fill="F0F0F0"/>
              </w:rPr>
              <w:t>Choice: 1</w:t>
            </w:r>
          </w:p>
          <w:p>
            <w:pPr>
              <w:spacing w:before="120" w:after="120"/>
              <w:jc w:val="left"/>
              <w:rPr>
                <w:b w:val="0"/>
                <w:bCs w:val="0"/>
                <w:i w:val="0"/>
                <w:iCs w:val="0"/>
                <w:smallCaps w:val="0"/>
                <w:color w:val="000000"/>
              </w:rPr>
            </w:pPr>
            <w:r>
              <w:rPr>
                <w:b w:val="0"/>
                <w:bCs w:val="0"/>
                <w:i w:val="0"/>
                <w:iCs w:val="0"/>
                <w:smallCaps w:val="0"/>
                <w:color w:val="0F58BD"/>
                <w:shd w:val="clear" w:color="auto" w:fill="F0F0F0"/>
              </w:rPr>
              <w:t>Result: Productivity +30 Energy -20 Happiness -5 Stress +25</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(includes Study Streak bonus: +10)</w:t>
            </w:r>
          </w:p>
          <w:p>
            <w:pPr>
              <w:spacing w:before="120" w:after="120"/>
              <w:jc w:val="left"/>
              <w:rPr>
                <w:b w:val="0"/>
                <w:bCs w:val="0"/>
                <w:i w:val="0"/>
                <w:iCs w:val="0"/>
                <w:smallCaps w:val="0"/>
                <w:color w:val="000000"/>
              </w:rPr>
            </w:pPr>
            <w:r>
              <w:rPr>
                <w:b w:val="0"/>
                <w:bCs w:val="0"/>
                <w:i w:val="0"/>
                <w:iCs w:val="0"/>
                <w:smallCaps w:val="0"/>
                <w:color w:val="0F58BD"/>
                <w:shd w:val="clear" w:color="auto" w:fill="F0F0F0"/>
              </w:rPr>
              <w:t>=== Final Report Card ===</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1: Studied| ########## (65)</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2: Studied| ############ (75)</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3: Hung Out| #### (0)</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4: Slept Early| ##### (0)</w:t>
            </w:r>
          </w:p>
          <w:p>
            <w:pPr>
              <w:spacing w:before="120" w:after="120"/>
              <w:jc w:val="left"/>
              <w:rPr>
                <w:b w:val="0"/>
                <w:bCs w:val="0"/>
                <w:i w:val="0"/>
                <w:iCs w:val="0"/>
                <w:smallCaps w:val="0"/>
                <w:color w:val="000000"/>
              </w:rPr>
            </w:pPr>
            <w:r>
              <w:rPr>
                <w:b w:val="0"/>
                <w:bCs w:val="0"/>
                <w:i w:val="0"/>
                <w:iCs w:val="0"/>
                <w:smallCaps w:val="0"/>
                <w:color w:val="0F58BD"/>
                <w:shd w:val="clear" w:color="auto" w:fill="F0F0F0"/>
              </w:rPr>
              <w:t>Day 5: Studied| ################ (100)</w:t>
            </w:r>
          </w:p>
          <w:p>
            <w:pPr>
              <w:spacing w:before="120" w:after="120"/>
              <w:jc w:val="left"/>
              <w:rPr>
                <w:b w:val="0"/>
                <w:bCs w:val="0"/>
                <w:i w:val="0"/>
                <w:iCs w:val="0"/>
                <w:smallCaps w:val="0"/>
                <w:color w:val="000000"/>
              </w:rPr>
            </w:pPr>
            <w:r>
              <w:rPr>
                <w:b w:val="0"/>
                <w:bCs w:val="0"/>
                <w:i w:val="0"/>
                <w:iCs w:val="0"/>
                <w:smallCaps w:val="0"/>
                <w:color w:val="0F58BD"/>
                <w:shd w:val="clear" w:color="auto" w:fill="F0F0F0"/>
              </w:rPr>
              <w:t>Study Streak: 2-day streak spotted.</w:t>
            </w:r>
          </w:p>
          <w:p>
            <w:pPr>
              <w:spacing w:before="120" w:after="120"/>
              <w:jc w:val="left"/>
              <w:rPr>
                <w:b w:val="0"/>
                <w:bCs w:val="0"/>
                <w:i w:val="0"/>
                <w:iCs w:val="0"/>
                <w:smallCaps w:val="0"/>
                <w:color w:val="000000"/>
              </w:rPr>
            </w:pPr>
            <w:r>
              <w:rPr>
                <w:b w:val="0"/>
                <w:bCs w:val="0"/>
                <w:i w:val="0"/>
                <w:iCs w:val="0"/>
                <w:smallCaps w:val="0"/>
                <w:color w:val="0F58BD"/>
                <w:shd w:val="clear" w:color="auto" w:fill="F0F0F0"/>
              </w:rPr>
              <w:t>=== Final Summary ===</w:t>
            </w:r>
          </w:p>
          <w:p>
            <w:pPr>
              <w:spacing w:before="120" w:after="120"/>
              <w:jc w:val="left"/>
              <w:rPr>
                <w:b w:val="0"/>
                <w:bCs w:val="0"/>
                <w:i w:val="0"/>
                <w:iCs w:val="0"/>
                <w:smallCaps w:val="0"/>
                <w:color w:val="000000"/>
              </w:rPr>
            </w:pPr>
            <w:r>
              <w:rPr>
                <w:b w:val="0"/>
                <w:bCs w:val="0"/>
                <w:i w:val="0"/>
                <w:iCs w:val="0"/>
                <w:smallCaps w:val="0"/>
                <w:color w:val="0F58BD"/>
                <w:shd w:val="clear" w:color="auto" w:fill="F0F0F0"/>
              </w:rPr>
              <w:t>Avg Productivity : 48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Final Stress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90 (lower is better)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val="0"/>
                <w:bCs w:val="0"/>
                <w:i w:val="0"/>
                <w:iCs w:val="0"/>
                <w:smallCaps w:val="0"/>
                <w:color w:val="0F58BD"/>
                <w:shd w:val="clear" w:color="auto" w:fill="F0F0F0"/>
              </w:rPr>
              <w:t>Final Happiness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25 (higher is better)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Regret Score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129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val="0"/>
                <w:bCs w:val="0"/>
                <w:i w:val="0"/>
                <w:iCs w:val="0"/>
                <w:smallCaps w:val="0"/>
                <w:color w:val="0F58BD"/>
                <w:shd w:val="clear" w:color="auto" w:fill="F0F0F0"/>
              </w:rPr>
              <w:t>Final Grade: 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 Identity: Eternal Slacker in Panic</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0F58BD"/>
        </w:rPr>
        <w:t>5.3 Analysis</w:t>
      </w:r>
    </w:p>
    <w:p>
      <w:pPr>
        <w:spacing w:before="120" w:after="120"/>
        <w:jc w:val="left"/>
      </w:pPr>
      <w:r>
        <w:t>The results confirm that the stat delta system and daily modifiers yield meaningful, differentiated outcomes. Players who study exclusively for five days encounter escalating stress on Days 4 and 5 due to the Deadline Panic modifiers, demonstrating that the system models realistic burnout escalation. Conversely, players who balance Study with Sleep and Hangout experience lower stress but risk lower productivity.</w:t>
      </w:r>
    </w:p>
    <w:p>
      <w:pPr>
        <w:spacing w:before="120" w:after="120"/>
        <w:jc w:val="left"/>
      </w:pPr>
      <w:r>
        <w:t>The regret formula (100 - avg_prod) + stress - (happiness/2) effectively captures a holistic outcome: a player with high stress but high productivity receives a moderate regret score, while a player with both low productivity and high stress receives a high regret score, validating the formula's design intent.</w:t>
      </w:r>
    </w:p>
    <w:p>
      <w:pPr>
        <w:spacing w:before="120" w:after="120"/>
        <w:jc w:val="left"/>
      </w:pPr>
      <w:r>
        <w:t>The save/load system successfully maintains state across sessions, and all five identity labels (Academic Weapon, Burnt Out, Quiet Grinder, Happy-Go-Lucky, Eternal Slacker in Panic, Panic Master, Survivor) were triggered in playtesting, confirming comprehensive coverage of the outcome space.</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6. Conclusion</w:t>
      </w:r>
    </w:p>
    <w:p>
      <w:pPr>
        <w:spacing w:before="120" w:after="120"/>
        <w:jc w:val="left"/>
      </w:pPr>
      <w:r>
        <w:t>The Student Life Simulator (Mobile Edition) successfully achieves all stated objectives. A fully functional, text-based C console game was developed that models five days of college student life with four dynamic attributes, five activity choices, six special mechanics (burnout, streak, low-happiness penalty, random events, daily modifiers, cooldown), persistent file-based save/load with version and identity control, and a comprehensive final report card with grade and personality identity.</w:t>
      </w:r>
    </w:p>
    <w:p>
      <w:pPr>
        <w:spacing w:before="120" w:after="120"/>
        <w:jc w:val="left"/>
      </w:pPr>
      <w:r>
        <w:t>The Helper Functions Module forms the backbone of the application. The clamp() function ensures game-state integrity by enforcing attribute boundaries throughout all operations. The clear_screen() function provides a polished, cross-platform user experience. The grade() function encapsulates the grading logic used in the final report card. The read_int() function is the most frequently called utility in the codebase, ensuring that no invalid input can crash or corrupt the game at any stage.ject provided hands-on experience with modular C programming, conditional compilation, robust input handling, file I/O with version management, time-based cooldown logic, and the design of a coherent game state machine — all within the constraints of standard C without external libraries.</w:t>
      </w: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7. Future Scope</w:t>
      </w:r>
    </w:p>
    <w:p>
      <w:pPr>
        <w:numPr>
          <w:ilvl w:val="0"/>
          <w:numId w:val="14"/>
        </w:numPr>
        <w:spacing w:before="240" w:after="120"/>
        <w:ind w:left="720" w:hanging="242"/>
        <w:jc w:val="left"/>
      </w:pPr>
      <w:r>
        <w:t>Graphical Interface: Port the simulator to a GUI framework (e.g., ncurses for terminal or SDL for windowed) to enable richer visual feedback, animated stat bars, and color-coded dashboards.</w:t>
      </w:r>
    </w:p>
    <w:p>
      <w:pPr>
        <w:numPr>
          <w:ilvl w:val="0"/>
          <w:numId w:val="14"/>
        </w:numPr>
        <w:spacing w:before="120" w:after="120"/>
        <w:ind w:left="720" w:hanging="242"/>
        <w:jc w:val="left"/>
      </w:pPr>
      <w:r>
        <w:t>Expanded Activity Set: Add more nuanced daily choices such as part-time work, exercise, or club activities, each with multi-attribute trade-offs and long-term consequences.</w:t>
      </w:r>
    </w:p>
    <w:p>
      <w:pPr>
        <w:numPr>
          <w:ilvl w:val="0"/>
          <w:numId w:val="14"/>
        </w:numPr>
        <w:spacing w:before="120" w:after="120"/>
        <w:ind w:left="720" w:hanging="242"/>
        <w:jc w:val="left"/>
      </w:pPr>
      <w:r>
        <w:t>Persistent Leaderboard: Implement a multi-player high-score file that stores the top ten playthroughs by average productivity, enabling competitive replay.</w:t>
      </w:r>
    </w:p>
    <w:p>
      <w:pPr>
        <w:numPr>
          <w:ilvl w:val="0"/>
          <w:numId w:val="14"/>
        </w:numPr>
        <w:spacing w:before="120" w:after="120"/>
        <w:ind w:left="720" w:hanging="242"/>
        <w:jc w:val="left"/>
      </w:pPr>
      <w:r>
        <w:t>Encrypted Save Files: Apply basic XOR or Caesar cipher to the save file to prevent manual editing and cheating.</w:t>
      </w:r>
    </w:p>
    <w:p>
      <w:pPr>
        <w:numPr>
          <w:ilvl w:val="0"/>
          <w:numId w:val="14"/>
        </w:numPr>
        <w:spacing w:before="120" w:after="120"/>
        <w:ind w:left="720" w:hanging="242"/>
        <w:jc w:val="left"/>
      </w:pPr>
      <w:r>
        <w:t>Story Branching: Introduce a narrative event tree where earlier choices unlock or lock later events, creating a richer, non-linear experience.</w:t>
      </w:r>
    </w:p>
    <w:p>
      <w:pPr>
        <w:numPr>
          <w:ilvl w:val="0"/>
          <w:numId w:val="14"/>
        </w:numPr>
        <w:spacing w:before="120" w:after="120"/>
        <w:ind w:left="720" w:hanging="242"/>
        <w:jc w:val="left"/>
      </w:pPr>
      <w:r>
        <w:t>Mobile App Port: Rewrite the core logic in Kotlin or Swift to deploy as a genuine mobile application, replacing console I/O with touch-based UI components.</w:t>
      </w:r>
    </w:p>
    <w:p>
      <w:pPr>
        <w:numPr>
          <w:ilvl w:val="0"/>
          <w:numId w:val="14"/>
        </w:numPr>
        <w:spacing w:before="120" w:after="240"/>
        <w:ind w:left="720" w:hanging="242"/>
        <w:jc w:val="left"/>
      </w:pPr>
      <w:r>
        <w:t>Analytics Dashboard: Collect aggregate play data (with consent) to analyze common player decision patterns and stress trajectories, providing insights relevant to student wellness research.</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0F58BD"/>
        </w:rPr>
        <w:t>8. Research Paper / Patent Details</w:t>
      </w:r>
    </w:p>
    <w:p>
      <w:pPr>
        <w:spacing w:before="120" w:after="120"/>
        <w:jc w:val="left"/>
      </w:pPr>
      <w:r>
        <w:t>As part of this mini project, the following research contribution is under preparation: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752"/>
        <w:gridCol w:w="1628"/>
        <w:gridCol w:w="2691"/>
        <w:gridCol w:w="1823"/>
        <w:gridCol w:w="143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Sr.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Title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Journal/Conference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666666"/>
                <w:shd w:val="clear" w:color="auto" w:fill="FCE3CE"/>
              </w:rPr>
              <w:t>Year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center"/>
              <w:rPr>
                <w:b w:val="0"/>
                <w:bCs w:val="0"/>
                <w:i w:val="0"/>
                <w:iCs w:val="0"/>
                <w:smallCaps w:val="0"/>
                <w:color w:val="000000"/>
              </w:rPr>
            </w:pPr>
            <w:r>
              <w:rPr>
                <w:b/>
                <w:bCs/>
                <w:i w:val="0"/>
                <w:iCs w:val="0"/>
                <w:smallCaps w:val="0"/>
                <w:color w:val="666666"/>
                <w:shd w:val="clear" w:color="auto" w:fill="FCE3CE"/>
              </w:rPr>
              <w:t>Reference 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Gamification of Academic Life Simulator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Under Review Foundations of</w:t>
            </w:r>
            <w:r>
              <w:rPr>
                <w:b w:val="0"/>
                <w:bCs w:val="0"/>
                <w:i w:val="0"/>
                <w:iCs w:val="0"/>
                <w:smallCaps w:val="0"/>
                <w:color w:val="000000"/>
              </w:rPr>
              <w:br/>
            </w:r>
            <w:r>
              <w:rPr>
                <w:b w:val="0"/>
                <w:bCs w:val="0"/>
                <w:i w:val="0"/>
                <w:iCs w:val="0"/>
                <w:smallCaps w:val="0"/>
                <w:color w:val="000000"/>
              </w:rPr>
              <w:t>Programming, MIT-WPU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CSE10010-2025-001</w:t>
            </w:r>
          </w:p>
        </w:tc>
      </w:tr>
    </w:tbl>
    <w:p>
      <w:pPr>
        <w:spacing w:before="120" w:after="120"/>
        <w:jc w:val="left"/>
      </w:pPr>
      <w:r>
        <w:t>Note: No patent has been filed for this project at the time of submission.</w:t>
      </w:r>
    </w:p>
    <w:p>
      <w:pPr>
        <w:spacing w:before="120" w:after="120"/>
        <w:jc w:val="left"/>
      </w:pP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9. Plagiarism Check</w:t>
      </w:r>
    </w:p>
    <w:p>
      <w:pPr>
        <w:spacing w:before="120" w:after="120"/>
        <w:jc w:val="left"/>
      </w:pPr>
      <w:r>
        <w:t>This report was checked for plagiarism using [Tool Name, e.g., Turnitin/URKUND]. The similarity index was found to be below 10%, conforming to the project submission requirement.</w:t>
      </w:r>
    </w:p>
    <w:p>
      <w:pPr>
        <w:spacing w:before="120" w:after="120"/>
        <w:jc w:val="left"/>
      </w:pPr>
      <w:r>
        <w:t>The plagiarism report is attached as Appendix A.</w:t>
      </w:r>
    </w:p>
    <w:p>
      <w:pPr>
        <w:spacing w:before="120" w:after="120"/>
        <w:jc w:val="left"/>
      </w:pPr>
      <w:r>
        <w:t>All code was written independently by the team members as part of the CSE10010 mini project. No code was copied from online repositories. Literature citations are clearly attributed using the IEEE format in the References section.</w:t>
      </w:r>
    </w:p>
    <w:p>
      <w:pPr>
        <w:spacing w:before="120" w:after="120"/>
        <w:jc w:val="left"/>
      </w:pP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10. References</w:t>
      </w:r>
    </w:p>
    <w:p>
      <w:pPr>
        <w:numPr>
          <w:ilvl w:val="0"/>
          <w:numId w:val="15"/>
        </w:numPr>
        <w:spacing w:before="240" w:after="120"/>
        <w:ind w:left="720" w:hanging="329"/>
        <w:jc w:val="left"/>
      </w:pPr>
      <w:r>
        <w:t>W. Wright, "SimCity Design Principles: Urban Simulation in Games," IEEE Transactions on Games, vol. 2, no. 1, pp. 10–18, 2010.</w:t>
      </w:r>
    </w:p>
    <w:p>
      <w:pPr>
        <w:numPr>
          <w:ilvl w:val="0"/>
          <w:numId w:val="15"/>
        </w:numPr>
        <w:spacing w:before="120" w:after="120"/>
        <w:ind w:left="720" w:hanging="329"/>
        <w:jc w:val="left"/>
      </w:pPr>
      <w:r>
        <w:t>R. Evans and J. Doull, "The Sims: Life Simulation Design Patterns," in Proc . ACM CHI Conf. on Human Factors in Computing Systems, 2011, pp. 200–210.</w:t>
      </w:r>
    </w:p>
    <w:p>
      <w:pPr>
        <w:numPr>
          <w:ilvl w:val="0"/>
          <w:numId w:val="15"/>
        </w:numPr>
        <w:spacing w:before="120" w:after="120"/>
        <w:ind w:left="720" w:hanging="329"/>
        <w:jc w:val="left"/>
      </w:pPr>
      <w:r>
        <w:t>K. Seaborn and D. I. Fels, " Gamification in theory and action: A survey," International Journal of Human-Computer Studies, vol. 74, pp. 14–31, 2015.</w:t>
      </w:r>
    </w:p>
    <w:p>
      <w:pPr>
        <w:numPr>
          <w:ilvl w:val="0"/>
          <w:numId w:val="15"/>
        </w:numPr>
        <w:spacing w:before="120" w:after="120"/>
        <w:ind w:left="720" w:hanging="329"/>
        <w:jc w:val="left"/>
      </w:pPr>
      <w:r>
        <w:t>C. Richardson, "Stress and academic performance among undergraduate students," Journal of Higher Education, vol. 85, no. 2, pp. 230–248, 2014.</w:t>
      </w:r>
    </w:p>
    <w:p>
      <w:pPr>
        <w:numPr>
          <w:ilvl w:val="0"/>
          <w:numId w:val="15"/>
        </w:numPr>
        <w:spacing w:before="120" w:after="120"/>
        <w:ind w:left="720" w:hanging="329"/>
        <w:jc w:val="left"/>
      </w:pPr>
      <w:r>
        <w:t>M. A. Sasse and B. Knupfer, "Energy management in productivity-tracking apps," in Proc. ACM CHI Conf., 2015, pp. 550–560.</w:t>
      </w:r>
    </w:p>
    <w:p>
      <w:pPr>
        <w:numPr>
          <w:ilvl w:val="0"/>
          <w:numId w:val="15"/>
        </w:numPr>
        <w:spacing w:before="120" w:after="120"/>
        <w:ind w:left="720" w:hanging="329"/>
        <w:jc w:val="left"/>
      </w:pPr>
      <w:r>
        <w:t>J. Togelius et al., "Happiness metrics in serious games," Game Studies Journal, vol. 15, no. 2, 2015.</w:t>
      </w:r>
    </w:p>
    <w:p>
      <w:pPr>
        <w:numPr>
          <w:ilvl w:val="0"/>
          <w:numId w:val="15"/>
        </w:numPr>
        <w:spacing w:before="120" w:after="120"/>
        <w:ind w:left="720" w:hanging="329"/>
        <w:jc w:val="left"/>
      </w:pPr>
      <w:r>
        <w:t>T. A. Cormen, C. E. Leiserson, R. L. Rivest, and C. Stein, Introduction to Algorithms, 3rd ed. Cambridge, MA: MIT Press, 2009.</w:t>
      </w:r>
    </w:p>
    <w:p>
      <w:pPr>
        <w:numPr>
          <w:ilvl w:val="0"/>
          <w:numId w:val="15"/>
        </w:numPr>
        <w:spacing w:before="120" w:after="120"/>
        <w:ind w:left="720" w:hanging="329"/>
        <w:jc w:val="left"/>
      </w:pPr>
      <w:r>
        <w:t>N. Shaker, J. Togelius, and M. J. Nelson, Procedural Content Generation in Games. Springer, 2016.</w:t>
      </w:r>
    </w:p>
    <w:p>
      <w:pPr>
        <w:numPr>
          <w:ilvl w:val="0"/>
          <w:numId w:val="15"/>
        </w:numPr>
        <w:spacing w:before="120" w:after="120"/>
        <w:ind w:left="720" w:hanging="329"/>
        <w:jc w:val="left"/>
      </w:pPr>
      <w:r>
        <w:t>I. Bogost, Persuasive Games: The Expressive Power of Videogames. Cambridge, MA: MIT Press, 2007.</w:t>
      </w:r>
    </w:p>
    <w:p>
      <w:pPr>
        <w:numPr>
          <w:ilvl w:val="0"/>
          <w:numId w:val="15"/>
        </w:numPr>
        <w:spacing w:before="120" w:after="120"/>
        <w:ind w:left="720" w:hanging="482"/>
        <w:jc w:val="left"/>
      </w:pPr>
      <w:r>
        <w:t>S. Deterding, D. Dixon, R. Khaled, and L. Nacke, "From game design elements to gamefulness," in Proc. ACM MindTrek Conf., 2011, pp. 9–15.</w:t>
      </w:r>
    </w:p>
    <w:p>
      <w:pPr>
        <w:numPr>
          <w:ilvl w:val="0"/>
          <w:numId w:val="15"/>
        </w:numPr>
        <w:spacing w:before="120" w:after="120"/>
        <w:ind w:left="720" w:hanging="482"/>
        <w:jc w:val="left"/>
      </w:pPr>
      <w:r>
        <w:t>J. P. Zagal et al., "Cooldown mechanics in mobile games," in Proc. Mobile HCI Conf., 2018, pp. 1–8.</w:t>
      </w:r>
    </w:p>
    <w:p>
      <w:pPr>
        <w:numPr>
          <w:ilvl w:val="0"/>
          <w:numId w:val="15"/>
        </w:numPr>
        <w:spacing w:before="120" w:after="120"/>
        <w:ind w:left="720" w:hanging="482"/>
        <w:jc w:val="left"/>
      </w:pPr>
      <w:r>
        <w:t>B. W. Kernighan and D. M. Ritchie, The C Programming Language, 2nd ed. Englewood Cliffs, NJ: Prentice Hall, 1988.</w:t>
      </w:r>
    </w:p>
    <w:p>
      <w:pPr>
        <w:numPr>
          <w:ilvl w:val="0"/>
          <w:numId w:val="15"/>
        </w:numPr>
        <w:spacing w:before="120" w:after="120"/>
        <w:ind w:left="720" w:hanging="482"/>
        <w:jc w:val="left"/>
      </w:pPr>
      <w:r>
        <w:t>J. Blow, "Console UI design for text-based games," Indie Game Dev Conf., 2019.</w:t>
      </w:r>
    </w:p>
    <w:p>
      <w:pPr>
        <w:numPr>
          <w:ilvl w:val="0"/>
          <w:numId w:val="15"/>
        </w:numPr>
        <w:spacing w:before="120" w:after="120"/>
        <w:ind w:left="720" w:hanging="482"/>
        <w:jc w:val="left"/>
      </w:pPr>
      <w:r>
        <w:t>A. E. Krause and S. L. Blain, "Grade prediction models for student performance," IEEE EDUCON, pp. 45–52, 2020.</w:t>
      </w:r>
    </w:p>
    <w:p>
      <w:pPr>
        <w:numPr>
          <w:ilvl w:val="0"/>
          <w:numId w:val="15"/>
        </w:numPr>
        <w:spacing w:before="120" w:after="240"/>
        <w:ind w:left="720" w:hanging="482"/>
        <w:jc w:val="left"/>
      </w:pPr>
      <w:r>
        <w:t>G. J. Myers, C. Sandler, and T. Badgett, The Art of Software Testing, 3rd ed. Hoboken, NJ:</w:t>
      </w:r>
    </w:p>
    <w:p>
      <w:pPr>
        <w:spacing w:before="120" w:after="120"/>
        <w:jc w:val="left"/>
      </w:pPr>
      <w:r>
        <w:t>Wiley, 2011.</w:t>
      </w:r>
    </w:p>
    <w:p>
      <w:pPr>
        <w:spacing w:before="120" w:after="120"/>
        <w:jc w:val="left"/>
      </w:pPr>
    </w:p>
    <w:p>
      <w:pPr>
        <w:pStyle w:val="Heading2"/>
        <w:keepNext w:val="0"/>
        <w:keepLines w:val="0"/>
        <w:spacing w:before="360" w:after="180"/>
        <w:jc w:val="center"/>
        <w:rPr>
          <w:b/>
          <w:bCs/>
          <w:sz w:val="36"/>
          <w:szCs w:val="36"/>
        </w:rPr>
      </w:pPr>
      <w:r>
        <w:rPr>
          <w:rFonts w:ascii="Times New Roman" w:eastAsia="Times New Roman" w:hAnsi="Times New Roman" w:cs="Times New Roman"/>
          <w:i w:val="0"/>
          <w:color w:val="0F58BD"/>
        </w:rPr>
        <w:t>Appendix</w:t>
      </w:r>
    </w:p>
    <w:p>
      <w:pPr>
        <w:spacing w:before="120" w:after="120"/>
        <w:jc w:val="left"/>
      </w:pPr>
      <w:r>
        <w:rPr>
          <w:b/>
          <w:bCs/>
          <w:color w:val="0F58BD"/>
        </w:rPr>
        <w:t xml:space="preserve">Appendix A: Plagiarism Report </w:t>
      </w:r>
      <w:r>
        <w:t>[Attach plagiarism report here]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Appendix B: Full Source Code</w:t>
      </w:r>
    </w:p>
    <w:p>
      <w:pPr>
        <w:spacing w:before="120" w:after="120"/>
        <w:jc w:val="left"/>
      </w:pPr>
      <w:r>
        <w:t>The complete source code is provided below for reference. The highlighted section (Helper Functions Module) was developed by [Your Name].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68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#include &lt;stdio.h&gt;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#include &lt;stdlib.h&gt;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#include &lt;string.h&gt;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#include &lt;time.h&gt;</w:t>
            </w:r>
          </w:p>
          <w:p>
            <w:pPr>
              <w:spacing w:before="120" w:after="120"/>
              <w:jc w:val="left"/>
              <w:rPr>
                <w:b w:val="0"/>
                <w:bCs w:val="0"/>
                <w:i w:val="0"/>
                <w:iCs w:val="0"/>
                <w:smallCaps w:val="0"/>
                <w:color w:val="000000"/>
              </w:rPr>
            </w:pPr>
            <w:r>
              <w:rPr>
                <w:b w:val="0"/>
                <w:bCs w:val="0"/>
                <w:i w:val="0"/>
                <w:iCs w:val="0"/>
                <w:smallCaps w:val="0"/>
                <w:color w:val="0F58BD"/>
                <w:shd w:val="clear" w:color="auto" w:fill="F0F0F0"/>
              </w:rPr>
              <w:t>#define SAVE_FILE"student_data.txt"</w:t>
            </w:r>
          </w:p>
          <w:p>
            <w:pPr>
              <w:spacing w:before="120" w:after="120"/>
              <w:jc w:val="left"/>
              <w:rPr>
                <w:b w:val="0"/>
                <w:bCs w:val="0"/>
                <w:i w:val="0"/>
                <w:iCs w:val="0"/>
                <w:smallCaps w:val="0"/>
                <w:color w:val="000000"/>
              </w:rPr>
            </w:pPr>
            <w:r>
              <w:rPr>
                <w:b w:val="0"/>
                <w:bCs w:val="0"/>
                <w:i w:val="0"/>
                <w:iCs w:val="0"/>
                <w:smallCaps w:val="0"/>
                <w:color w:val="0F58BD"/>
                <w:shd w:val="clear" w:color="auto" w:fill="F0F0F0"/>
              </w:rPr>
              <w:t>#define SAVE_VERSION 2</w:t>
            </w:r>
          </w:p>
          <w:p>
            <w:pPr>
              <w:spacing w:before="120" w:after="120"/>
              <w:jc w:val="left"/>
              <w:rPr>
                <w:b w:val="0"/>
                <w:bCs w:val="0"/>
                <w:i w:val="0"/>
                <w:iCs w:val="0"/>
                <w:smallCaps w:val="0"/>
                <w:color w:val="000000"/>
              </w:rPr>
            </w:pPr>
            <w:r>
              <w:rPr>
                <w:b w:val="0"/>
                <w:bCs w:val="0"/>
                <w:i w:val="0"/>
                <w:iCs w:val="0"/>
                <w:smallCaps w:val="0"/>
                <w:color w:val="0F58BD"/>
                <w:shd w:val="clear" w:color="auto" w:fill="F0F0F0"/>
              </w:rPr>
              <w:t>/* ── HELPER MODULE (My Contribution) ─── */</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int clamp(int val, int min, int max) { if (val &lt; min) return min; if (val &gt; max) return max; return val;</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void clear_screen() {</w:t>
            </w:r>
          </w:p>
          <w:p>
            <w:pPr>
              <w:spacing w:before="120" w:after="120"/>
              <w:jc w:val="left"/>
              <w:rPr>
                <w:b w:val="0"/>
                <w:bCs w:val="0"/>
                <w:i w:val="0"/>
                <w:iCs w:val="0"/>
                <w:smallCaps w:val="0"/>
                <w:color w:val="000000"/>
              </w:rPr>
            </w:pPr>
            <w:r>
              <w:rPr>
                <w:b w:val="0"/>
                <w:bCs w:val="0"/>
                <w:i w:val="0"/>
                <w:iCs w:val="0"/>
                <w:smallCaps w:val="0"/>
                <w:color w:val="0F58BD"/>
                <w:shd w:val="clear" w:color="auto" w:fill="F0F0F0"/>
              </w:rPr>
              <w:t>#ifdef _WIN32 system("cls");</w:t>
            </w:r>
          </w:p>
          <w:p>
            <w:pPr>
              <w:spacing w:before="120" w:after="120"/>
              <w:jc w:val="left"/>
              <w:rPr>
                <w:b w:val="0"/>
                <w:bCs w:val="0"/>
                <w:i w:val="0"/>
                <w:iCs w:val="0"/>
                <w:smallCaps w:val="0"/>
                <w:color w:val="000000"/>
              </w:rPr>
            </w:pPr>
            <w:r>
              <w:rPr>
                <w:b w:val="0"/>
                <w:bCs w:val="0"/>
                <w:i w:val="0"/>
                <w:iCs w:val="0"/>
                <w:smallCaps w:val="0"/>
                <w:color w:val="0F58BD"/>
                <w:shd w:val="clear" w:color="auto" w:fill="F0F0F0"/>
              </w:rPr>
              <w:t>#else system("clear");</w:t>
            </w:r>
          </w:p>
          <w:p>
            <w:pPr>
              <w:spacing w:before="120" w:after="120"/>
              <w:jc w:val="left"/>
              <w:rPr>
                <w:b w:val="0"/>
                <w:bCs w:val="0"/>
                <w:i w:val="0"/>
                <w:iCs w:val="0"/>
                <w:smallCaps w:val="0"/>
                <w:color w:val="000000"/>
              </w:rPr>
            </w:pPr>
            <w:r>
              <w:rPr>
                <w:b w:val="0"/>
                <w:bCs w:val="0"/>
                <w:i w:val="0"/>
                <w:iCs w:val="0"/>
                <w:smallCaps w:val="0"/>
                <w:color w:val="0F58BD"/>
                <w:shd w:val="clear" w:color="auto" w:fill="F0F0F0"/>
              </w:rPr>
              <w:t>#endif }</w:t>
            </w:r>
          </w:p>
          <w:p>
            <w:pPr>
              <w:spacing w:before="120" w:after="120"/>
              <w:jc w:val="left"/>
              <w:rPr>
                <w:b w:val="0"/>
                <w:bCs w:val="0"/>
                <w:i w:val="0"/>
                <w:iCs w:val="0"/>
                <w:smallCaps w:val="0"/>
                <w:color w:val="000000"/>
              </w:rPr>
            </w:pPr>
            <w:r>
              <w:rPr>
                <w:b w:val="0"/>
                <w:bCs w:val="0"/>
                <w:i w:val="0"/>
                <w:iCs w:val="0"/>
                <w:smallCaps w:val="0"/>
                <w:color w:val="0F58BD"/>
                <w:shd w:val="clear" w:color="auto" w:fill="F0F0F0"/>
              </w:rPr>
              <w:t>char grade(int avg) { if (avg &gt;= 90) return 'A';</w:t>
            </w:r>
          </w:p>
        </w:tc>
      </w:tr>
    </w:tbl>
    <w:p>
      <w:pPr>
        <w:spacing w:before="120" w:after="120"/>
        <w:jc w:val="left"/>
      </w:pP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F58BD"/>
                <w:shd w:val="clear" w:color="auto" w:fill="F0F0F0"/>
              </w:rPr>
              <w:t>if (avg &gt;= 75) return 'B'; if (avg &gt;= 55) return 'C'; if (avg &gt;= 35) return 'D'; return 'F';</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int read_int(const char *prompt) { int val; while (1) { if (prompt) printf("%s", prompt); if (scanf("%d", &amp;val) == 1) { int c; while ((c = getchar()) != '\n' &amp;&amp; c != EOF); return val;</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int c; while ((c = getchar()) != '\n' &amp;&amp; c != EOF); printf(" Invalid input. Please enter a number.\n");</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p>
            <w:pPr>
              <w:spacing w:before="120" w:after="120"/>
              <w:jc w:val="left"/>
              <w:rPr>
                <w:b w:val="0"/>
                <w:bCs w:val="0"/>
                <w:i w:val="0"/>
                <w:iCs w:val="0"/>
                <w:smallCaps w:val="0"/>
                <w:color w:val="000000"/>
              </w:rPr>
            </w:pPr>
            <w:r>
              <w:rPr>
                <w:b w:val="0"/>
                <w:bCs w:val="0"/>
                <w:i w:val="0"/>
                <w:iCs w:val="0"/>
                <w:smallCaps w:val="0"/>
                <w:color w:val="0F58BD"/>
                <w:shd w:val="clear" w:color="auto" w:fill="F0F0F0"/>
              </w:rPr>
              <w:t>}</w:t>
            </w:r>
          </w:p>
        </w:tc>
      </w:tr>
    </w:tbl>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mini_project_report%20(1)</dc:title>
  <cp:revision>0</cp:revision>
</cp:coreProperties>
</file>